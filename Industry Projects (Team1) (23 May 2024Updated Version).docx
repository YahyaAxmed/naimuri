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2ACA3" w14:textId="2CC3AF06" w:rsidR="00D50C8C" w:rsidRPr="005863E4" w:rsidRDefault="00503C14" w:rsidP="009829A3">
      <w:pPr>
        <w:rPr>
          <w:rFonts w:ascii="Arial" w:hAnsi="Arial" w:cs="Arial"/>
          <w:sz w:val="48"/>
          <w:szCs w:val="48"/>
        </w:rPr>
      </w:pPr>
      <w:r w:rsidRPr="005863E4">
        <w:rPr>
          <w:rFonts w:ascii="Arial" w:hAnsi="Arial" w:cs="Arial"/>
          <w:noProof/>
          <w:sz w:val="48"/>
          <w:szCs w:val="48"/>
        </w:rPr>
        <mc:AlternateContent>
          <mc:Choice Requires="wpg">
            <w:drawing>
              <wp:anchor distT="0" distB="0" distL="114300" distR="114300" simplePos="0" relativeHeight="251659264" behindDoc="0" locked="0" layoutInCell="1" allowOverlap="1" wp14:anchorId="6A1E3FC3" wp14:editId="597B7AAD">
                <wp:simplePos x="0" y="0"/>
                <wp:positionH relativeFrom="column">
                  <wp:posOffset>774700</wp:posOffset>
                </wp:positionH>
                <wp:positionV relativeFrom="paragraph">
                  <wp:posOffset>76200</wp:posOffset>
                </wp:positionV>
                <wp:extent cx="4464050" cy="1739900"/>
                <wp:effectExtent l="0" t="0" r="6350" b="0"/>
                <wp:wrapNone/>
                <wp:docPr id="3" name="Ομάδα 3"/>
                <wp:cNvGraphicFramePr/>
                <a:graphic xmlns:a="http://schemas.openxmlformats.org/drawingml/2006/main">
                  <a:graphicData uri="http://schemas.microsoft.com/office/word/2010/wordprocessingGroup">
                    <wpg:wgp>
                      <wpg:cNvGrpSpPr/>
                      <wpg:grpSpPr>
                        <a:xfrm>
                          <a:off x="0" y="0"/>
                          <a:ext cx="4464050" cy="1739900"/>
                          <a:chOff x="0" y="0"/>
                          <a:chExt cx="4464050" cy="1739900"/>
                        </a:xfrm>
                      </wpg:grpSpPr>
                      <pic:pic xmlns:pic="http://schemas.openxmlformats.org/drawingml/2006/picture">
                        <pic:nvPicPr>
                          <pic:cNvPr id="1" name="Picture 1" descr="Industry 4.0 Training &amp;amp; Digital Technology Courses by IN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444500"/>
                            <a:ext cx="1893570" cy="938530"/>
                          </a:xfrm>
                          <a:prstGeom prst="rect">
                            <a:avLst/>
                          </a:prstGeom>
                          <a:noFill/>
                          <a:ln>
                            <a:noFill/>
                          </a:ln>
                        </pic:spPr>
                      </pic:pic>
                      <pic:pic xmlns:pic="http://schemas.openxmlformats.org/drawingml/2006/picture">
                        <pic:nvPicPr>
                          <pic:cNvPr id="2" name="Picture 2" descr="Skills City | Home of Skills &amp;amp; Technology"/>
                          <pic:cNvPicPr>
                            <a:picLocks noChangeAspect="1"/>
                          </pic:cNvPicPr>
                        </pic:nvPicPr>
                        <pic:blipFill rotWithShape="1">
                          <a:blip r:embed="rId12" cstate="print">
                            <a:extLst>
                              <a:ext uri="{28A0092B-C50C-407E-A947-70E740481C1C}">
                                <a14:useLocalDpi xmlns:a14="http://schemas.microsoft.com/office/drawing/2010/main" val="0"/>
                              </a:ext>
                            </a:extLst>
                          </a:blip>
                          <a:srcRect l="14579" r="14579"/>
                          <a:stretch/>
                        </pic:blipFill>
                        <pic:spPr bwMode="auto">
                          <a:xfrm>
                            <a:off x="2273300" y="0"/>
                            <a:ext cx="2190750" cy="17399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group w14:anchorId="44B6984A" id="Ομάδα 3" o:spid="_x0000_s1026" style="position:absolute;margin-left:61pt;margin-top:6pt;width:351.5pt;height:137pt;z-index:251659264;mso-width-relative:margin;mso-height-relative:margin" coordsize="44640,17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ndustry 4.0 Training &amp;amp; Digital Technology Courses by IN4.0" style="position:absolute;top:4445;width:18935;height:9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">
                  <v:imagedata r:id="rId13" o:title="Industry 4.0 Training &amp;amp; Digital Technology Courses by IN4"/>
                </v:shape>
                <v:shape id="Picture 2" o:spid="_x0000_s1028" type="#_x0000_t75" alt="Skills City | Home of Skills &amp;amp; Technology" style="position:absolute;left:22733;width:21907;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">
                  <v:imagedata r:id="rId14" o:title="Skills City | Home of Skills &amp;amp; Technology" cropleft="9554f" cropright="9554f"/>
                </v:shape>
              </v:group>
            </w:pict>
          </mc:Fallback>
        </mc:AlternateContent>
      </w:r>
    </w:p>
    <w:p w14:paraId="2CE3F4A0" w14:textId="0A02205D" w:rsidR="00D50C8C" w:rsidRPr="005863E4" w:rsidRDefault="00D50C8C" w:rsidP="009829A3">
      <w:pPr>
        <w:rPr>
          <w:rFonts w:ascii="Arial" w:hAnsi="Arial" w:cs="Arial"/>
          <w:sz w:val="48"/>
          <w:szCs w:val="48"/>
        </w:rPr>
      </w:pPr>
    </w:p>
    <w:p w14:paraId="50FAAD60" w14:textId="45819510" w:rsidR="00D50C8C" w:rsidRPr="005863E4" w:rsidRDefault="00D50C8C" w:rsidP="009829A3">
      <w:pPr>
        <w:rPr>
          <w:rFonts w:ascii="Arial" w:hAnsi="Arial" w:cs="Arial"/>
          <w:sz w:val="48"/>
          <w:szCs w:val="48"/>
        </w:rPr>
      </w:pPr>
    </w:p>
    <w:p w14:paraId="3BD8789D" w14:textId="77777777" w:rsidR="00D50C8C" w:rsidRPr="005863E4" w:rsidRDefault="00D50C8C" w:rsidP="009829A3">
      <w:pPr>
        <w:rPr>
          <w:rFonts w:ascii="Arial" w:hAnsi="Arial" w:cs="Arial"/>
          <w:sz w:val="48"/>
          <w:szCs w:val="48"/>
        </w:rPr>
      </w:pPr>
    </w:p>
    <w:p w14:paraId="20DF59FC" w14:textId="310AD939" w:rsidR="00D50C8C" w:rsidRPr="005863E4" w:rsidRDefault="00D50C8C" w:rsidP="009829A3">
      <w:pPr>
        <w:rPr>
          <w:rFonts w:ascii="Arial" w:hAnsi="Arial" w:cs="Arial"/>
          <w:sz w:val="48"/>
          <w:szCs w:val="48"/>
        </w:rPr>
      </w:pPr>
    </w:p>
    <w:p w14:paraId="32F3B937" w14:textId="0B5757E9" w:rsidR="00886922" w:rsidRPr="00490927" w:rsidRDefault="00490927" w:rsidP="009829A3">
      <w:pPr>
        <w:rPr>
          <w:rFonts w:ascii="Arial" w:hAnsi="Arial" w:cs="Arial"/>
          <w:sz w:val="48"/>
          <w:szCs w:val="48"/>
        </w:rPr>
      </w:pPr>
      <w:proofErr w:type="spellStart"/>
      <w:r>
        <w:rPr>
          <w:rFonts w:ascii="Arial" w:hAnsi="Arial" w:cs="Arial"/>
          <w:sz w:val="48"/>
          <w:szCs w:val="48"/>
          <w:lang w:val="x-none"/>
        </w:rPr>
        <w:t>Boo</w:t>
      </w:r>
      <w:r>
        <w:rPr>
          <w:rFonts w:ascii="Arial" w:hAnsi="Arial" w:cs="Arial"/>
          <w:sz w:val="48"/>
          <w:szCs w:val="48"/>
        </w:rPr>
        <w:t>kMySpace</w:t>
      </w:r>
      <w:proofErr w:type="spellEnd"/>
      <w:r>
        <w:rPr>
          <w:rFonts w:ascii="Arial" w:hAnsi="Arial" w:cs="Arial"/>
          <w:sz w:val="48"/>
          <w:szCs w:val="48"/>
        </w:rPr>
        <w:t xml:space="preserve"> 1.0</w:t>
      </w:r>
    </w:p>
    <w:p w14:paraId="034FF728" w14:textId="2DC9613F" w:rsidR="00D50C8C" w:rsidRPr="005863E4" w:rsidRDefault="00D50C8C" w:rsidP="009829A3">
      <w:pPr>
        <w:rPr>
          <w:rFonts w:ascii="Arial" w:hAnsi="Arial" w:cs="Arial"/>
          <w:sz w:val="28"/>
          <w:szCs w:val="28"/>
        </w:rPr>
      </w:pPr>
    </w:p>
    <w:p w14:paraId="21A46BB5" w14:textId="29378965" w:rsidR="00D50C8C" w:rsidRPr="005863E4" w:rsidRDefault="002D740E" w:rsidP="009829A3">
      <w:pPr>
        <w:rPr>
          <w:rFonts w:ascii="Arial" w:eastAsia="Times New Roman" w:hAnsi="Arial" w:cs="Arial"/>
          <w:sz w:val="24"/>
          <w:szCs w:val="24"/>
          <w:lang w:eastAsia="zh-TW"/>
        </w:rPr>
      </w:pPr>
      <w:r w:rsidRPr="005863E4">
        <w:rPr>
          <w:rFonts w:ascii="Arial" w:eastAsia="Times New Roman" w:hAnsi="Arial" w:cs="Arial"/>
          <w:color w:val="000000"/>
          <w:sz w:val="40"/>
          <w:szCs w:val="40"/>
          <w:shd w:val="clear" w:color="auto" w:fill="FFFFFF"/>
          <w:lang w:eastAsia="zh-TW"/>
        </w:rPr>
        <w:t>SC – SE – MAR2024 / NAIMURIT1</w:t>
      </w:r>
    </w:p>
    <w:p w14:paraId="64BF8663" w14:textId="77777777" w:rsidR="00213323" w:rsidRPr="005863E4" w:rsidRDefault="00213323" w:rsidP="009829A3">
      <w:pPr>
        <w:rPr>
          <w:rFonts w:ascii="Arial" w:hAnsi="Arial"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13323" w:rsidRPr="005863E4" w14:paraId="0C0F27AA" w14:textId="77777777" w:rsidTr="00EE6005">
        <w:tc>
          <w:tcPr>
            <w:tcW w:w="9016" w:type="dxa"/>
            <w:gridSpan w:val="2"/>
            <w:vAlign w:val="center"/>
          </w:tcPr>
          <w:p w14:paraId="22936825" w14:textId="77777777" w:rsidR="00213323" w:rsidRPr="005863E4" w:rsidRDefault="00213323" w:rsidP="009829A3">
            <w:pPr>
              <w:rPr>
                <w:rFonts w:ascii="Arial" w:hAnsi="Arial" w:cs="Arial"/>
                <w:b/>
                <w:bCs/>
                <w:sz w:val="28"/>
                <w:szCs w:val="28"/>
                <w:u w:val="single"/>
              </w:rPr>
            </w:pPr>
            <w:r w:rsidRPr="005863E4">
              <w:rPr>
                <w:rFonts w:ascii="Arial" w:hAnsi="Arial" w:cs="Arial"/>
                <w:b/>
                <w:bCs/>
                <w:sz w:val="28"/>
                <w:szCs w:val="28"/>
                <w:u w:val="single"/>
              </w:rPr>
              <w:t>Project Group</w:t>
            </w:r>
          </w:p>
        </w:tc>
      </w:tr>
      <w:tr w:rsidR="00213323" w:rsidRPr="005863E4" w14:paraId="28D5DECD" w14:textId="77777777" w:rsidTr="00A432C7">
        <w:tc>
          <w:tcPr>
            <w:tcW w:w="4508" w:type="dxa"/>
            <w:vAlign w:val="center"/>
          </w:tcPr>
          <w:p w14:paraId="3C715E87" w14:textId="3C52FA28" w:rsidR="00213323" w:rsidRPr="005863E4" w:rsidRDefault="002D740E" w:rsidP="009829A3">
            <w:pPr>
              <w:rPr>
                <w:rFonts w:ascii="Arial" w:hAnsi="Arial" w:cs="Arial"/>
                <w:iCs/>
                <w:sz w:val="28"/>
                <w:szCs w:val="28"/>
              </w:rPr>
            </w:pPr>
            <w:r w:rsidRPr="005863E4">
              <w:rPr>
                <w:rFonts w:ascii="Arial" w:hAnsi="Arial" w:cs="Arial"/>
                <w:iCs/>
              </w:rPr>
              <w:t>Wilson Ma</w:t>
            </w:r>
          </w:p>
        </w:tc>
        <w:tc>
          <w:tcPr>
            <w:tcW w:w="4508" w:type="dxa"/>
            <w:vAlign w:val="center"/>
          </w:tcPr>
          <w:p w14:paraId="64443C9A" w14:textId="5F15121E" w:rsidR="00213323" w:rsidRPr="005863E4" w:rsidRDefault="002D740E" w:rsidP="009829A3">
            <w:pPr>
              <w:rPr>
                <w:rFonts w:ascii="Arial" w:hAnsi="Arial" w:cs="Arial"/>
                <w:sz w:val="28"/>
                <w:szCs w:val="28"/>
              </w:rPr>
            </w:pPr>
            <w:r w:rsidRPr="005863E4">
              <w:rPr>
                <w:rFonts w:ascii="Arial" w:hAnsi="Arial" w:cs="Arial"/>
                <w:i/>
                <w:iCs/>
              </w:rPr>
              <w:t>Wilsonma320@gmail.com</w:t>
            </w:r>
          </w:p>
        </w:tc>
      </w:tr>
      <w:tr w:rsidR="00213323" w:rsidRPr="005863E4" w14:paraId="056CA8B2" w14:textId="77777777" w:rsidTr="00A432C7">
        <w:tc>
          <w:tcPr>
            <w:tcW w:w="4508" w:type="dxa"/>
            <w:vAlign w:val="center"/>
          </w:tcPr>
          <w:p w14:paraId="2FD125CE" w14:textId="0B486121" w:rsidR="00213323" w:rsidRPr="005863E4" w:rsidRDefault="002D740E" w:rsidP="009829A3">
            <w:pPr>
              <w:rPr>
                <w:rFonts w:ascii="Arial" w:hAnsi="Arial" w:cs="Arial"/>
                <w:sz w:val="28"/>
                <w:szCs w:val="28"/>
              </w:rPr>
            </w:pPr>
            <w:proofErr w:type="spellStart"/>
            <w:r w:rsidRPr="005863E4">
              <w:rPr>
                <w:rFonts w:ascii="Arial" w:hAnsi="Arial" w:cs="Arial"/>
                <w:iCs/>
              </w:rPr>
              <w:t>Junu</w:t>
            </w:r>
            <w:proofErr w:type="spellEnd"/>
            <w:r w:rsidRPr="005863E4">
              <w:rPr>
                <w:rFonts w:ascii="Arial" w:hAnsi="Arial" w:cs="Arial"/>
                <w:iCs/>
              </w:rPr>
              <w:t xml:space="preserve"> </w:t>
            </w:r>
            <w:proofErr w:type="spellStart"/>
            <w:r w:rsidRPr="005863E4">
              <w:rPr>
                <w:rFonts w:ascii="Arial" w:hAnsi="Arial" w:cs="Arial"/>
                <w:iCs/>
              </w:rPr>
              <w:t>Paneru</w:t>
            </w:r>
            <w:proofErr w:type="spellEnd"/>
          </w:p>
        </w:tc>
        <w:tc>
          <w:tcPr>
            <w:tcW w:w="4508" w:type="dxa"/>
            <w:vAlign w:val="center"/>
          </w:tcPr>
          <w:p w14:paraId="05A426AF" w14:textId="77777777" w:rsidR="00213323" w:rsidRPr="005863E4" w:rsidRDefault="00213323" w:rsidP="009829A3">
            <w:pPr>
              <w:rPr>
                <w:rFonts w:ascii="Arial" w:hAnsi="Arial" w:cs="Arial"/>
                <w:sz w:val="28"/>
                <w:szCs w:val="28"/>
              </w:rPr>
            </w:pPr>
            <w:r w:rsidRPr="005863E4">
              <w:rPr>
                <w:rFonts w:ascii="Arial" w:hAnsi="Arial" w:cs="Arial"/>
                <w:i/>
                <w:iCs/>
              </w:rPr>
              <w:t>*Team member 2 Email Address*</w:t>
            </w:r>
          </w:p>
        </w:tc>
      </w:tr>
      <w:tr w:rsidR="00213323" w:rsidRPr="005863E4" w14:paraId="031D492E" w14:textId="77777777" w:rsidTr="00A432C7">
        <w:tc>
          <w:tcPr>
            <w:tcW w:w="4508" w:type="dxa"/>
            <w:vAlign w:val="center"/>
          </w:tcPr>
          <w:p w14:paraId="34907315" w14:textId="1D8193AF" w:rsidR="00213323" w:rsidRPr="005863E4" w:rsidRDefault="002D740E" w:rsidP="009829A3">
            <w:pPr>
              <w:rPr>
                <w:rFonts w:ascii="Arial" w:hAnsi="Arial" w:cs="Arial"/>
                <w:sz w:val="28"/>
                <w:szCs w:val="28"/>
              </w:rPr>
            </w:pPr>
            <w:r w:rsidRPr="005863E4">
              <w:rPr>
                <w:rFonts w:ascii="Arial" w:hAnsi="Arial" w:cs="Arial"/>
                <w:iCs/>
              </w:rPr>
              <w:t xml:space="preserve">Yahya </w:t>
            </w:r>
            <w:proofErr w:type="spellStart"/>
            <w:r w:rsidRPr="005863E4">
              <w:rPr>
                <w:rFonts w:ascii="Arial" w:hAnsi="Arial" w:cs="Arial"/>
                <w:iCs/>
              </w:rPr>
              <w:t>Muxumed</w:t>
            </w:r>
            <w:proofErr w:type="spellEnd"/>
          </w:p>
        </w:tc>
        <w:tc>
          <w:tcPr>
            <w:tcW w:w="4508" w:type="dxa"/>
          </w:tcPr>
          <w:p w14:paraId="249BABDF" w14:textId="77777777" w:rsidR="00213323" w:rsidRPr="005863E4" w:rsidRDefault="00213323" w:rsidP="009829A3">
            <w:pPr>
              <w:rPr>
                <w:rFonts w:ascii="Arial" w:hAnsi="Arial" w:cs="Arial"/>
                <w:sz w:val="28"/>
                <w:szCs w:val="28"/>
              </w:rPr>
            </w:pPr>
            <w:r w:rsidRPr="005863E4">
              <w:rPr>
                <w:rFonts w:ascii="Arial" w:hAnsi="Arial" w:cs="Arial"/>
                <w:i/>
                <w:iCs/>
              </w:rPr>
              <w:t>*Team member 3 Email Address*</w:t>
            </w:r>
          </w:p>
        </w:tc>
      </w:tr>
      <w:tr w:rsidR="00213323" w:rsidRPr="005863E4" w14:paraId="4A510DAD" w14:textId="77777777" w:rsidTr="00A432C7">
        <w:tc>
          <w:tcPr>
            <w:tcW w:w="4508" w:type="dxa"/>
            <w:vAlign w:val="center"/>
          </w:tcPr>
          <w:p w14:paraId="158D21E9" w14:textId="01DC4E43" w:rsidR="00213323" w:rsidRPr="005863E4" w:rsidRDefault="002D740E" w:rsidP="009829A3">
            <w:pPr>
              <w:rPr>
                <w:rFonts w:ascii="Arial" w:hAnsi="Arial" w:cs="Arial"/>
                <w:sz w:val="28"/>
                <w:szCs w:val="28"/>
              </w:rPr>
            </w:pPr>
            <w:r w:rsidRPr="005863E4">
              <w:rPr>
                <w:rFonts w:ascii="Arial" w:hAnsi="Arial" w:cs="Arial"/>
                <w:iCs/>
              </w:rPr>
              <w:t xml:space="preserve">Wael </w:t>
            </w:r>
            <w:proofErr w:type="spellStart"/>
            <w:r w:rsidRPr="005863E4">
              <w:rPr>
                <w:rFonts w:ascii="Arial" w:hAnsi="Arial" w:cs="Arial"/>
                <w:iCs/>
              </w:rPr>
              <w:t>Sherif</w:t>
            </w:r>
            <w:proofErr w:type="spellEnd"/>
          </w:p>
        </w:tc>
        <w:tc>
          <w:tcPr>
            <w:tcW w:w="4508" w:type="dxa"/>
          </w:tcPr>
          <w:p w14:paraId="625AA3F6" w14:textId="77777777" w:rsidR="00213323" w:rsidRPr="005863E4" w:rsidRDefault="00213323" w:rsidP="009829A3">
            <w:pPr>
              <w:rPr>
                <w:rFonts w:ascii="Arial" w:hAnsi="Arial" w:cs="Arial"/>
                <w:sz w:val="28"/>
                <w:szCs w:val="28"/>
              </w:rPr>
            </w:pPr>
            <w:r w:rsidRPr="005863E4">
              <w:rPr>
                <w:rFonts w:ascii="Arial" w:hAnsi="Arial" w:cs="Arial"/>
                <w:i/>
                <w:iCs/>
              </w:rPr>
              <w:t>*Team member 4 Email Address*</w:t>
            </w:r>
          </w:p>
        </w:tc>
      </w:tr>
    </w:tbl>
    <w:p w14:paraId="26816E1A" w14:textId="77777777" w:rsidR="007A5D06" w:rsidRPr="005863E4" w:rsidRDefault="007A5D06" w:rsidP="009829A3">
      <w:pPr>
        <w:rPr>
          <w:rFonts w:ascii="Arial" w:hAnsi="Arial"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A5D06" w:rsidRPr="005863E4" w14:paraId="2ECE634A" w14:textId="77777777" w:rsidTr="009C3D66">
        <w:tc>
          <w:tcPr>
            <w:tcW w:w="4508" w:type="dxa"/>
            <w:vAlign w:val="center"/>
          </w:tcPr>
          <w:p w14:paraId="6F11E624" w14:textId="52D6535F" w:rsidR="007A5D06" w:rsidRPr="005863E4" w:rsidRDefault="007A5D06" w:rsidP="009829A3">
            <w:pPr>
              <w:rPr>
                <w:rFonts w:ascii="Arial" w:hAnsi="Arial" w:cs="Arial"/>
                <w:iCs/>
                <w:sz w:val="28"/>
                <w:szCs w:val="28"/>
              </w:rPr>
            </w:pPr>
            <w:commentRangeStart w:id="0"/>
            <w:r w:rsidRPr="005863E4">
              <w:rPr>
                <w:rFonts w:ascii="Arial" w:hAnsi="Arial" w:cs="Arial"/>
                <w:iCs/>
              </w:rPr>
              <w:t>SUPERVISED BY</w:t>
            </w:r>
            <w:commentRangeEnd w:id="0"/>
            <w:r w:rsidR="00F426D7" w:rsidRPr="005863E4">
              <w:rPr>
                <w:rStyle w:val="CommentReference"/>
                <w:rFonts w:ascii="Arial" w:hAnsi="Arial" w:cs="Arial"/>
              </w:rPr>
              <w:commentReference w:id="0"/>
            </w:r>
          </w:p>
        </w:tc>
        <w:tc>
          <w:tcPr>
            <w:tcW w:w="4508" w:type="dxa"/>
            <w:vAlign w:val="center"/>
          </w:tcPr>
          <w:p w14:paraId="1CB6E07A" w14:textId="735FFAF6" w:rsidR="007A5D06" w:rsidRPr="005863E4" w:rsidRDefault="002D740E" w:rsidP="009829A3">
            <w:pPr>
              <w:rPr>
                <w:rFonts w:ascii="Arial" w:hAnsi="Arial" w:cs="Arial"/>
                <w:sz w:val="28"/>
                <w:szCs w:val="28"/>
              </w:rPr>
            </w:pPr>
            <w:r w:rsidRPr="005863E4">
              <w:rPr>
                <w:rFonts w:ascii="Arial" w:hAnsi="Arial" w:cs="Arial"/>
                <w:i/>
                <w:iCs/>
              </w:rPr>
              <w:t xml:space="preserve">Jennifer </w:t>
            </w:r>
            <w:proofErr w:type="spellStart"/>
            <w:r w:rsidRPr="005863E4">
              <w:rPr>
                <w:rFonts w:ascii="Arial" w:hAnsi="Arial" w:cs="Arial"/>
                <w:i/>
                <w:iCs/>
              </w:rPr>
              <w:t>Vaz</w:t>
            </w:r>
            <w:proofErr w:type="spellEnd"/>
          </w:p>
        </w:tc>
      </w:tr>
      <w:tr w:rsidR="007A5D06" w:rsidRPr="005863E4" w14:paraId="7ADFBADC" w14:textId="77777777" w:rsidTr="009C3D66">
        <w:tc>
          <w:tcPr>
            <w:tcW w:w="4508" w:type="dxa"/>
            <w:vAlign w:val="center"/>
          </w:tcPr>
          <w:p w14:paraId="3EC3E5D9" w14:textId="030659FF" w:rsidR="007A5D06" w:rsidRPr="005863E4" w:rsidRDefault="007A5D06" w:rsidP="009829A3">
            <w:pPr>
              <w:rPr>
                <w:rFonts w:ascii="Arial" w:hAnsi="Arial" w:cs="Arial"/>
                <w:sz w:val="28"/>
                <w:szCs w:val="28"/>
              </w:rPr>
            </w:pPr>
            <w:r w:rsidRPr="005863E4">
              <w:rPr>
                <w:rFonts w:ascii="Arial" w:hAnsi="Arial" w:cs="Arial"/>
                <w:iCs/>
              </w:rPr>
              <w:t>CLIENT’S DELEGATE FULL NAME</w:t>
            </w:r>
          </w:p>
        </w:tc>
        <w:tc>
          <w:tcPr>
            <w:tcW w:w="4508" w:type="dxa"/>
            <w:vAlign w:val="center"/>
          </w:tcPr>
          <w:p w14:paraId="7C55991C" w14:textId="59D6FA19" w:rsidR="007A5D06" w:rsidRPr="005863E4" w:rsidRDefault="00B8270E" w:rsidP="009829A3">
            <w:pPr>
              <w:rPr>
                <w:rFonts w:ascii="Arial" w:hAnsi="Arial" w:cs="Arial"/>
                <w:sz w:val="28"/>
                <w:szCs w:val="28"/>
              </w:rPr>
            </w:pPr>
            <w:r w:rsidRPr="005863E4">
              <w:rPr>
                <w:rFonts w:ascii="Arial" w:hAnsi="Arial" w:cs="Arial"/>
                <w:i/>
                <w:iCs/>
              </w:rPr>
              <w:t xml:space="preserve">Daniel </w:t>
            </w:r>
            <w:proofErr w:type="spellStart"/>
            <w:r w:rsidRPr="005863E4">
              <w:rPr>
                <w:rFonts w:ascii="Arial" w:hAnsi="Arial" w:cs="Arial"/>
                <w:i/>
                <w:iCs/>
              </w:rPr>
              <w:t>Macbooth</w:t>
            </w:r>
            <w:proofErr w:type="spellEnd"/>
            <w:r w:rsidR="007A5D06" w:rsidRPr="005863E4">
              <w:rPr>
                <w:rFonts w:ascii="Arial" w:hAnsi="Arial" w:cs="Arial"/>
                <w:i/>
                <w:iCs/>
              </w:rPr>
              <w:t>*</w:t>
            </w:r>
          </w:p>
        </w:tc>
      </w:tr>
      <w:tr w:rsidR="007A5D06" w:rsidRPr="005863E4" w14:paraId="3DA9AE8F" w14:textId="77777777" w:rsidTr="009C3D66">
        <w:tc>
          <w:tcPr>
            <w:tcW w:w="4508" w:type="dxa"/>
            <w:vAlign w:val="center"/>
          </w:tcPr>
          <w:p w14:paraId="74107524" w14:textId="1EEF2633" w:rsidR="007A5D06" w:rsidRPr="005863E4" w:rsidRDefault="007A5D06" w:rsidP="009829A3">
            <w:pPr>
              <w:rPr>
                <w:rFonts w:ascii="Arial" w:hAnsi="Arial" w:cs="Arial"/>
                <w:sz w:val="28"/>
                <w:szCs w:val="28"/>
              </w:rPr>
            </w:pPr>
            <w:r w:rsidRPr="005863E4">
              <w:rPr>
                <w:rFonts w:ascii="Arial" w:hAnsi="Arial" w:cs="Arial"/>
                <w:iCs/>
              </w:rPr>
              <w:t>CLIENT’S DELEGATE EMAIL ADDRESS</w:t>
            </w:r>
          </w:p>
        </w:tc>
        <w:tc>
          <w:tcPr>
            <w:tcW w:w="4508" w:type="dxa"/>
          </w:tcPr>
          <w:p w14:paraId="366AE395" w14:textId="32F10369" w:rsidR="007A5D06" w:rsidRPr="005863E4" w:rsidRDefault="00F426D7" w:rsidP="009829A3">
            <w:pPr>
              <w:rPr>
                <w:rFonts w:ascii="Arial" w:hAnsi="Arial" w:cs="Arial"/>
                <w:sz w:val="28"/>
                <w:szCs w:val="28"/>
              </w:rPr>
            </w:pPr>
            <w:r w:rsidRPr="005863E4">
              <w:rPr>
                <w:rFonts w:ascii="Arial" w:hAnsi="Arial" w:cs="Arial"/>
                <w:i/>
                <w:iCs/>
              </w:rPr>
              <w:t>*Insert here*</w:t>
            </w:r>
          </w:p>
        </w:tc>
      </w:tr>
    </w:tbl>
    <w:p w14:paraId="1AD99C4C" w14:textId="00553E92" w:rsidR="00213323" w:rsidRPr="005863E4" w:rsidRDefault="00213323" w:rsidP="009829A3">
      <w:pPr>
        <w:rPr>
          <w:rFonts w:ascii="Arial" w:hAnsi="Arial" w:cs="Arial"/>
          <w:i/>
          <w:iCs/>
          <w:sz w:val="28"/>
          <w:szCs w:val="28"/>
        </w:rPr>
      </w:pPr>
    </w:p>
    <w:tbl>
      <w:tblPr>
        <w:tblStyle w:val="TableGrid"/>
        <w:tblpPr w:leftFromText="180" w:rightFromText="180" w:vertAnchor="text" w:horzAnchor="margin" w:tblpY="35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13323" w:rsidRPr="005863E4" w14:paraId="0AB4943B" w14:textId="77777777" w:rsidTr="006D2382">
        <w:tc>
          <w:tcPr>
            <w:tcW w:w="4508" w:type="dxa"/>
            <w:vAlign w:val="center"/>
          </w:tcPr>
          <w:p w14:paraId="294DC675" w14:textId="2B2FA043" w:rsidR="00213323" w:rsidRPr="005863E4" w:rsidRDefault="00503C14" w:rsidP="009829A3">
            <w:pPr>
              <w:rPr>
                <w:rFonts w:ascii="Arial" w:hAnsi="Arial" w:cs="Arial"/>
                <w:sz w:val="28"/>
                <w:szCs w:val="28"/>
              </w:rPr>
            </w:pPr>
            <w:r w:rsidRPr="005863E4">
              <w:rPr>
                <w:rFonts w:ascii="Arial" w:hAnsi="Arial" w:cs="Arial"/>
                <w:b/>
                <w:iCs/>
                <w:sz w:val="28"/>
                <w:szCs w:val="28"/>
                <w:u w:val="single"/>
              </w:rPr>
              <w:t>Document Submission Date</w:t>
            </w:r>
            <w:r w:rsidR="00213323" w:rsidRPr="005863E4">
              <w:rPr>
                <w:rFonts w:ascii="Arial" w:hAnsi="Arial" w:cs="Arial"/>
                <w:i/>
                <w:iCs/>
                <w:sz w:val="28"/>
                <w:szCs w:val="28"/>
              </w:rPr>
              <w:t xml:space="preserve"> </w:t>
            </w:r>
            <w:r w:rsidR="00B8270E" w:rsidRPr="005863E4">
              <w:rPr>
                <w:rFonts w:ascii="Arial" w:hAnsi="Arial" w:cs="Arial"/>
                <w:bCs/>
                <w:i/>
                <w:iCs/>
                <w:sz w:val="28"/>
                <w:szCs w:val="28"/>
              </w:rPr>
              <w:t>31</w:t>
            </w:r>
            <w:r w:rsidR="00213323" w:rsidRPr="005863E4">
              <w:rPr>
                <w:rFonts w:ascii="Arial" w:hAnsi="Arial" w:cs="Arial"/>
                <w:bCs/>
                <w:i/>
                <w:iCs/>
                <w:sz w:val="28"/>
                <w:szCs w:val="28"/>
              </w:rPr>
              <w:t>/</w:t>
            </w:r>
            <w:r w:rsidR="00B8270E" w:rsidRPr="005863E4">
              <w:rPr>
                <w:rFonts w:ascii="Arial" w:hAnsi="Arial" w:cs="Arial"/>
                <w:bCs/>
                <w:i/>
                <w:iCs/>
                <w:sz w:val="28"/>
                <w:szCs w:val="28"/>
              </w:rPr>
              <w:t>05</w:t>
            </w:r>
            <w:r w:rsidR="00213323" w:rsidRPr="005863E4">
              <w:rPr>
                <w:rFonts w:ascii="Arial" w:hAnsi="Arial" w:cs="Arial"/>
                <w:bCs/>
                <w:i/>
                <w:iCs/>
                <w:sz w:val="28"/>
                <w:szCs w:val="28"/>
              </w:rPr>
              <w:t>/</w:t>
            </w:r>
            <w:r w:rsidR="00B8270E" w:rsidRPr="005863E4">
              <w:rPr>
                <w:rFonts w:ascii="Arial" w:hAnsi="Arial" w:cs="Arial"/>
                <w:bCs/>
                <w:i/>
                <w:iCs/>
                <w:sz w:val="28"/>
                <w:szCs w:val="28"/>
              </w:rPr>
              <w:t>2024</w:t>
            </w:r>
          </w:p>
        </w:tc>
        <w:tc>
          <w:tcPr>
            <w:tcW w:w="4508" w:type="dxa"/>
            <w:vAlign w:val="center"/>
          </w:tcPr>
          <w:p w14:paraId="2D3CD108" w14:textId="58EE7416" w:rsidR="00213323" w:rsidRPr="005863E4" w:rsidRDefault="00213323" w:rsidP="009829A3">
            <w:pPr>
              <w:rPr>
                <w:rFonts w:ascii="Arial" w:hAnsi="Arial" w:cs="Arial"/>
                <w:b/>
                <w:i/>
                <w:iCs/>
                <w:sz w:val="28"/>
                <w:szCs w:val="28"/>
                <w:u w:val="single"/>
              </w:rPr>
            </w:pPr>
            <w:r w:rsidRPr="005863E4">
              <w:rPr>
                <w:rFonts w:ascii="Arial" w:hAnsi="Arial" w:cs="Arial"/>
                <w:b/>
                <w:i/>
                <w:iCs/>
                <w:sz w:val="28"/>
                <w:szCs w:val="28"/>
                <w:u w:val="single"/>
              </w:rPr>
              <w:t>Final</w:t>
            </w:r>
            <w:r w:rsidR="002B3F34" w:rsidRPr="005863E4">
              <w:rPr>
                <w:rFonts w:ascii="Arial" w:hAnsi="Arial" w:cs="Arial"/>
                <w:b/>
                <w:i/>
                <w:iCs/>
                <w:sz w:val="28"/>
                <w:szCs w:val="28"/>
                <w:u w:val="single"/>
              </w:rPr>
              <w:t xml:space="preserve"> Document</w:t>
            </w:r>
            <w:r w:rsidRPr="005863E4">
              <w:rPr>
                <w:rFonts w:ascii="Arial" w:hAnsi="Arial" w:cs="Arial"/>
                <w:b/>
                <w:i/>
                <w:iCs/>
                <w:sz w:val="28"/>
                <w:szCs w:val="28"/>
                <w:u w:val="single"/>
              </w:rPr>
              <w:t xml:space="preserve"> Wordcount</w:t>
            </w:r>
          </w:p>
          <w:p w14:paraId="27C34ED9" w14:textId="20907634" w:rsidR="00503C14" w:rsidRPr="005863E4" w:rsidRDefault="002B3F34" w:rsidP="009829A3">
            <w:pPr>
              <w:rPr>
                <w:rFonts w:ascii="Arial" w:hAnsi="Arial" w:cs="Arial"/>
                <w:sz w:val="28"/>
                <w:szCs w:val="28"/>
              </w:rPr>
            </w:pPr>
            <w:commentRangeStart w:id="1"/>
            <w:proofErr w:type="spellStart"/>
            <w:r w:rsidRPr="005863E4">
              <w:rPr>
                <w:rFonts w:ascii="Arial" w:hAnsi="Arial" w:cs="Arial"/>
                <w:sz w:val="28"/>
                <w:szCs w:val="28"/>
              </w:rPr>
              <w:t>xxxx</w:t>
            </w:r>
            <w:commentRangeEnd w:id="1"/>
            <w:proofErr w:type="spellEnd"/>
            <w:r w:rsidRPr="005863E4">
              <w:rPr>
                <w:rStyle w:val="CommentReference"/>
                <w:rFonts w:ascii="Arial" w:hAnsi="Arial" w:cs="Arial"/>
              </w:rPr>
              <w:commentReference w:id="1"/>
            </w:r>
          </w:p>
        </w:tc>
      </w:tr>
    </w:tbl>
    <w:p w14:paraId="524BB5BD" w14:textId="161B3669" w:rsidR="00503C14" w:rsidRPr="005863E4" w:rsidRDefault="00503C14" w:rsidP="009829A3">
      <w:pPr>
        <w:rPr>
          <w:rFonts w:ascii="Arial" w:hAnsi="Arial" w:cs="Arial"/>
          <w:i/>
          <w:iCs/>
          <w:sz w:val="28"/>
          <w:szCs w:val="28"/>
        </w:rPr>
      </w:pPr>
    </w:p>
    <w:p w14:paraId="096A6906" w14:textId="77777777" w:rsidR="00503C14" w:rsidRPr="005863E4" w:rsidRDefault="00503C14" w:rsidP="009829A3">
      <w:pPr>
        <w:rPr>
          <w:rFonts w:ascii="Arial" w:hAnsi="Arial" w:cs="Arial"/>
          <w:sz w:val="28"/>
          <w:szCs w:val="28"/>
        </w:rPr>
      </w:pPr>
    </w:p>
    <w:p w14:paraId="2A842789" w14:textId="45EF53B0" w:rsidR="00D50C8C" w:rsidRPr="005863E4" w:rsidRDefault="00213323" w:rsidP="009829A3">
      <w:pPr>
        <w:rPr>
          <w:rFonts w:ascii="Arial" w:hAnsi="Arial" w:cs="Arial"/>
          <w:sz w:val="28"/>
          <w:szCs w:val="28"/>
        </w:rPr>
      </w:pPr>
      <w:r w:rsidRPr="005863E4">
        <w:rPr>
          <w:rFonts w:ascii="Arial" w:hAnsi="Arial" w:cs="Arial"/>
          <w:sz w:val="28"/>
          <w:szCs w:val="28"/>
        </w:rPr>
        <w:br w:type="page"/>
      </w:r>
    </w:p>
    <w:sdt>
      <w:sdtPr>
        <w:rPr>
          <w:rFonts w:ascii="Arial" w:eastAsiaTheme="minorHAnsi" w:hAnsi="Arial" w:cs="Arial"/>
          <w:color w:val="auto"/>
          <w:sz w:val="22"/>
          <w:szCs w:val="22"/>
          <w:lang w:val="en-GB"/>
        </w:rPr>
        <w:id w:val="-502212034"/>
        <w:docPartObj>
          <w:docPartGallery w:val="Table of Contents"/>
          <w:docPartUnique/>
        </w:docPartObj>
      </w:sdtPr>
      <w:sdtEndPr>
        <w:rPr>
          <w:b/>
          <w:bCs/>
          <w:noProof/>
        </w:rPr>
      </w:sdtEndPr>
      <w:sdtContent>
        <w:p w14:paraId="734687F1" w14:textId="2CFC95B8" w:rsidR="00D50C8C" w:rsidRPr="005863E4" w:rsidRDefault="00D50C8C" w:rsidP="009829A3">
          <w:pPr>
            <w:pStyle w:val="TOCHeading"/>
            <w:rPr>
              <w:rFonts w:ascii="Arial" w:hAnsi="Arial" w:cs="Arial"/>
            </w:rPr>
          </w:pPr>
          <w:r w:rsidRPr="005863E4">
            <w:rPr>
              <w:rFonts w:ascii="Arial" w:hAnsi="Arial" w:cs="Arial"/>
            </w:rPr>
            <w:t>Contents</w:t>
          </w:r>
        </w:p>
        <w:p w14:paraId="1E9F4538" w14:textId="3958C2D9" w:rsidR="00940D5E" w:rsidRDefault="00D50C8C">
          <w:pPr>
            <w:pStyle w:val="TOC1"/>
            <w:tabs>
              <w:tab w:val="right" w:leader="dot" w:pos="9016"/>
            </w:tabs>
            <w:rPr>
              <w:rFonts w:eastAsiaTheme="minorEastAsia"/>
              <w:noProof/>
              <w:sz w:val="24"/>
              <w:szCs w:val="24"/>
              <w:lang w:eastAsia="zh-TW"/>
            </w:rPr>
          </w:pPr>
          <w:r w:rsidRPr="005863E4">
            <w:rPr>
              <w:rFonts w:ascii="Arial" w:hAnsi="Arial" w:cs="Arial"/>
            </w:rPr>
            <w:fldChar w:fldCharType="begin"/>
          </w:r>
          <w:r w:rsidRPr="005863E4">
            <w:rPr>
              <w:rFonts w:ascii="Arial" w:hAnsi="Arial" w:cs="Arial"/>
            </w:rPr>
            <w:instrText xml:space="preserve"> TOC \o "1-3" \h \z \u </w:instrText>
          </w:r>
          <w:r w:rsidRPr="005863E4">
            <w:rPr>
              <w:rFonts w:ascii="Arial" w:hAnsi="Arial" w:cs="Arial"/>
            </w:rPr>
            <w:fldChar w:fldCharType="separate"/>
          </w:r>
          <w:hyperlink w:anchor="_Toc167360316" w:history="1">
            <w:r w:rsidR="00940D5E" w:rsidRPr="00DD5FBF">
              <w:rPr>
                <w:rStyle w:val="Hyperlink"/>
                <w:rFonts w:ascii="Arial" w:hAnsi="Arial" w:cs="Arial"/>
                <w:noProof/>
              </w:rPr>
              <w:t>Abstract</w:t>
            </w:r>
            <w:r w:rsidR="00940D5E">
              <w:rPr>
                <w:noProof/>
                <w:webHidden/>
              </w:rPr>
              <w:tab/>
            </w:r>
            <w:r w:rsidR="00940D5E">
              <w:rPr>
                <w:noProof/>
                <w:webHidden/>
              </w:rPr>
              <w:fldChar w:fldCharType="begin"/>
            </w:r>
            <w:r w:rsidR="00940D5E">
              <w:rPr>
                <w:noProof/>
                <w:webHidden/>
              </w:rPr>
              <w:instrText xml:space="preserve"> PAGEREF _Toc167360316 \h </w:instrText>
            </w:r>
            <w:r w:rsidR="00940D5E">
              <w:rPr>
                <w:noProof/>
                <w:webHidden/>
              </w:rPr>
            </w:r>
            <w:r w:rsidR="00940D5E">
              <w:rPr>
                <w:noProof/>
                <w:webHidden/>
              </w:rPr>
              <w:fldChar w:fldCharType="separate"/>
            </w:r>
            <w:r w:rsidR="00E03D32">
              <w:rPr>
                <w:noProof/>
                <w:webHidden/>
              </w:rPr>
              <w:t>2</w:t>
            </w:r>
            <w:r w:rsidR="00940D5E">
              <w:rPr>
                <w:noProof/>
                <w:webHidden/>
              </w:rPr>
              <w:fldChar w:fldCharType="end"/>
            </w:r>
          </w:hyperlink>
        </w:p>
        <w:p w14:paraId="5F2F39E7" w14:textId="03EA3FDD" w:rsidR="00940D5E" w:rsidRDefault="00A070EF">
          <w:pPr>
            <w:pStyle w:val="TOC1"/>
            <w:tabs>
              <w:tab w:val="right" w:leader="dot" w:pos="9016"/>
            </w:tabs>
            <w:rPr>
              <w:rFonts w:eastAsiaTheme="minorEastAsia"/>
              <w:noProof/>
              <w:sz w:val="24"/>
              <w:szCs w:val="24"/>
              <w:lang w:eastAsia="zh-TW"/>
            </w:rPr>
          </w:pPr>
          <w:hyperlink w:anchor="_Toc167360317" w:history="1">
            <w:r w:rsidR="00940D5E" w:rsidRPr="00DD5FBF">
              <w:rPr>
                <w:rStyle w:val="Hyperlink"/>
                <w:rFonts w:ascii="Arial" w:hAnsi="Arial" w:cs="Arial"/>
                <w:noProof/>
              </w:rPr>
              <w:t>Introduction</w:t>
            </w:r>
            <w:r w:rsidR="00940D5E">
              <w:rPr>
                <w:noProof/>
                <w:webHidden/>
              </w:rPr>
              <w:tab/>
            </w:r>
            <w:r w:rsidR="00940D5E">
              <w:rPr>
                <w:noProof/>
                <w:webHidden/>
              </w:rPr>
              <w:fldChar w:fldCharType="begin"/>
            </w:r>
            <w:r w:rsidR="00940D5E">
              <w:rPr>
                <w:noProof/>
                <w:webHidden/>
              </w:rPr>
              <w:instrText xml:space="preserve"> PAGEREF _Toc167360317 \h </w:instrText>
            </w:r>
            <w:r w:rsidR="00940D5E">
              <w:rPr>
                <w:noProof/>
                <w:webHidden/>
              </w:rPr>
            </w:r>
            <w:r w:rsidR="00940D5E">
              <w:rPr>
                <w:noProof/>
                <w:webHidden/>
              </w:rPr>
              <w:fldChar w:fldCharType="separate"/>
            </w:r>
            <w:r w:rsidR="00E03D32">
              <w:rPr>
                <w:noProof/>
                <w:webHidden/>
              </w:rPr>
              <w:t>3</w:t>
            </w:r>
            <w:r w:rsidR="00940D5E">
              <w:rPr>
                <w:noProof/>
                <w:webHidden/>
              </w:rPr>
              <w:fldChar w:fldCharType="end"/>
            </w:r>
          </w:hyperlink>
        </w:p>
        <w:p w14:paraId="31CD347A" w14:textId="4EDE5082" w:rsidR="00940D5E" w:rsidRDefault="00A070EF">
          <w:pPr>
            <w:pStyle w:val="TOC1"/>
            <w:tabs>
              <w:tab w:val="right" w:leader="dot" w:pos="9016"/>
            </w:tabs>
            <w:rPr>
              <w:rFonts w:eastAsiaTheme="minorEastAsia"/>
              <w:noProof/>
              <w:sz w:val="24"/>
              <w:szCs w:val="24"/>
              <w:lang w:eastAsia="zh-TW"/>
            </w:rPr>
          </w:pPr>
          <w:hyperlink w:anchor="_Toc167360318" w:history="1">
            <w:r w:rsidR="00940D5E" w:rsidRPr="00DD5FBF">
              <w:rPr>
                <w:rStyle w:val="Hyperlink"/>
                <w:rFonts w:ascii="Arial" w:hAnsi="Arial" w:cs="Arial"/>
                <w:noProof/>
              </w:rPr>
              <w:t>Methodology</w:t>
            </w:r>
            <w:r w:rsidR="00940D5E">
              <w:rPr>
                <w:noProof/>
                <w:webHidden/>
              </w:rPr>
              <w:tab/>
            </w:r>
            <w:r w:rsidR="00940D5E">
              <w:rPr>
                <w:noProof/>
                <w:webHidden/>
              </w:rPr>
              <w:fldChar w:fldCharType="begin"/>
            </w:r>
            <w:r w:rsidR="00940D5E">
              <w:rPr>
                <w:noProof/>
                <w:webHidden/>
              </w:rPr>
              <w:instrText xml:space="preserve"> PAGEREF _Toc167360318 \h </w:instrText>
            </w:r>
            <w:r w:rsidR="00940D5E">
              <w:rPr>
                <w:noProof/>
                <w:webHidden/>
              </w:rPr>
            </w:r>
            <w:r w:rsidR="00940D5E">
              <w:rPr>
                <w:noProof/>
                <w:webHidden/>
              </w:rPr>
              <w:fldChar w:fldCharType="separate"/>
            </w:r>
            <w:r w:rsidR="00E03D32">
              <w:rPr>
                <w:noProof/>
                <w:webHidden/>
              </w:rPr>
              <w:t>6</w:t>
            </w:r>
            <w:r w:rsidR="00940D5E">
              <w:rPr>
                <w:noProof/>
                <w:webHidden/>
              </w:rPr>
              <w:fldChar w:fldCharType="end"/>
            </w:r>
          </w:hyperlink>
        </w:p>
        <w:p w14:paraId="2862F2D4" w14:textId="006ACA74" w:rsidR="00940D5E" w:rsidRDefault="00A070EF">
          <w:pPr>
            <w:pStyle w:val="TOC1"/>
            <w:tabs>
              <w:tab w:val="right" w:leader="dot" w:pos="9016"/>
            </w:tabs>
            <w:rPr>
              <w:rFonts w:eastAsiaTheme="minorEastAsia"/>
              <w:noProof/>
              <w:sz w:val="24"/>
              <w:szCs w:val="24"/>
              <w:lang w:eastAsia="zh-TW"/>
            </w:rPr>
          </w:pPr>
          <w:hyperlink w:anchor="_Toc167360319" w:history="1">
            <w:r w:rsidR="00940D5E" w:rsidRPr="00DD5FBF">
              <w:rPr>
                <w:rStyle w:val="Hyperlink"/>
                <w:rFonts w:ascii="Arial" w:hAnsi="Arial" w:cs="Arial"/>
                <w:noProof/>
              </w:rPr>
              <w:t>Database Design</w:t>
            </w:r>
            <w:r w:rsidR="00940D5E">
              <w:rPr>
                <w:noProof/>
                <w:webHidden/>
              </w:rPr>
              <w:tab/>
            </w:r>
            <w:r w:rsidR="00940D5E">
              <w:rPr>
                <w:noProof/>
                <w:webHidden/>
              </w:rPr>
              <w:fldChar w:fldCharType="begin"/>
            </w:r>
            <w:r w:rsidR="00940D5E">
              <w:rPr>
                <w:noProof/>
                <w:webHidden/>
              </w:rPr>
              <w:instrText xml:space="preserve"> PAGEREF _Toc167360319 \h </w:instrText>
            </w:r>
            <w:r w:rsidR="00940D5E">
              <w:rPr>
                <w:noProof/>
                <w:webHidden/>
              </w:rPr>
            </w:r>
            <w:r w:rsidR="00940D5E">
              <w:rPr>
                <w:noProof/>
                <w:webHidden/>
              </w:rPr>
              <w:fldChar w:fldCharType="separate"/>
            </w:r>
            <w:r w:rsidR="00E03D32">
              <w:rPr>
                <w:noProof/>
                <w:webHidden/>
              </w:rPr>
              <w:t>7</w:t>
            </w:r>
            <w:r w:rsidR="00940D5E">
              <w:rPr>
                <w:noProof/>
                <w:webHidden/>
              </w:rPr>
              <w:fldChar w:fldCharType="end"/>
            </w:r>
          </w:hyperlink>
        </w:p>
        <w:p w14:paraId="770A85EE" w14:textId="4F1923D4" w:rsidR="00940D5E" w:rsidRDefault="00A070EF">
          <w:pPr>
            <w:pStyle w:val="TOC1"/>
            <w:tabs>
              <w:tab w:val="right" w:leader="dot" w:pos="9016"/>
            </w:tabs>
            <w:rPr>
              <w:rFonts w:eastAsiaTheme="minorEastAsia"/>
              <w:noProof/>
              <w:sz w:val="24"/>
              <w:szCs w:val="24"/>
              <w:lang w:eastAsia="zh-TW"/>
            </w:rPr>
          </w:pPr>
          <w:hyperlink w:anchor="_Toc167360320" w:history="1">
            <w:r w:rsidR="00940D5E" w:rsidRPr="00DD5FBF">
              <w:rPr>
                <w:rStyle w:val="Hyperlink"/>
                <w:rFonts w:ascii="Arial" w:hAnsi="Arial" w:cs="Arial"/>
                <w:noProof/>
              </w:rPr>
              <w:t>User Interface Design</w:t>
            </w:r>
            <w:r w:rsidR="00940D5E">
              <w:rPr>
                <w:noProof/>
                <w:webHidden/>
              </w:rPr>
              <w:tab/>
            </w:r>
            <w:r w:rsidR="00940D5E">
              <w:rPr>
                <w:noProof/>
                <w:webHidden/>
              </w:rPr>
              <w:fldChar w:fldCharType="begin"/>
            </w:r>
            <w:r w:rsidR="00940D5E">
              <w:rPr>
                <w:noProof/>
                <w:webHidden/>
              </w:rPr>
              <w:instrText xml:space="preserve"> PAGEREF _Toc167360320 \h </w:instrText>
            </w:r>
            <w:r w:rsidR="00940D5E">
              <w:rPr>
                <w:noProof/>
                <w:webHidden/>
              </w:rPr>
            </w:r>
            <w:r w:rsidR="00940D5E">
              <w:rPr>
                <w:noProof/>
                <w:webHidden/>
              </w:rPr>
              <w:fldChar w:fldCharType="separate"/>
            </w:r>
            <w:r w:rsidR="00E03D32">
              <w:rPr>
                <w:noProof/>
                <w:webHidden/>
              </w:rPr>
              <w:t>11</w:t>
            </w:r>
            <w:r w:rsidR="00940D5E">
              <w:rPr>
                <w:noProof/>
                <w:webHidden/>
              </w:rPr>
              <w:fldChar w:fldCharType="end"/>
            </w:r>
          </w:hyperlink>
        </w:p>
        <w:p w14:paraId="29CE8E2A" w14:textId="5F5520BF" w:rsidR="00940D5E" w:rsidRDefault="00A070EF">
          <w:pPr>
            <w:pStyle w:val="TOC1"/>
            <w:tabs>
              <w:tab w:val="right" w:leader="dot" w:pos="9016"/>
            </w:tabs>
            <w:rPr>
              <w:rFonts w:eastAsiaTheme="minorEastAsia"/>
              <w:noProof/>
              <w:sz w:val="24"/>
              <w:szCs w:val="24"/>
              <w:lang w:eastAsia="zh-TW"/>
            </w:rPr>
          </w:pPr>
          <w:hyperlink w:anchor="_Toc167360322" w:history="1">
            <w:r w:rsidR="00940D5E" w:rsidRPr="00DD5FBF">
              <w:rPr>
                <w:rStyle w:val="Hyperlink"/>
                <w:rFonts w:ascii="Arial" w:hAnsi="Arial" w:cs="Arial"/>
                <w:noProof/>
              </w:rPr>
              <w:t>Technology Behind</w:t>
            </w:r>
            <w:r w:rsidR="00940D5E">
              <w:rPr>
                <w:noProof/>
                <w:webHidden/>
              </w:rPr>
              <w:tab/>
            </w:r>
            <w:r w:rsidR="00940D5E">
              <w:rPr>
                <w:noProof/>
                <w:webHidden/>
              </w:rPr>
              <w:fldChar w:fldCharType="begin"/>
            </w:r>
            <w:r w:rsidR="00940D5E">
              <w:rPr>
                <w:noProof/>
                <w:webHidden/>
              </w:rPr>
              <w:instrText xml:space="preserve"> PAGEREF _Toc167360322 \h </w:instrText>
            </w:r>
            <w:r w:rsidR="00940D5E">
              <w:rPr>
                <w:noProof/>
                <w:webHidden/>
              </w:rPr>
            </w:r>
            <w:r w:rsidR="00940D5E">
              <w:rPr>
                <w:noProof/>
                <w:webHidden/>
              </w:rPr>
              <w:fldChar w:fldCharType="separate"/>
            </w:r>
            <w:r w:rsidR="00E03D32">
              <w:rPr>
                <w:noProof/>
                <w:webHidden/>
              </w:rPr>
              <w:t>16</w:t>
            </w:r>
            <w:r w:rsidR="00940D5E">
              <w:rPr>
                <w:noProof/>
                <w:webHidden/>
              </w:rPr>
              <w:fldChar w:fldCharType="end"/>
            </w:r>
          </w:hyperlink>
        </w:p>
        <w:p w14:paraId="7430A7D6" w14:textId="3621FA42" w:rsidR="00940D5E" w:rsidRDefault="00A070EF">
          <w:pPr>
            <w:pStyle w:val="TOC1"/>
            <w:tabs>
              <w:tab w:val="right" w:leader="dot" w:pos="9016"/>
            </w:tabs>
            <w:rPr>
              <w:rFonts w:eastAsiaTheme="minorEastAsia"/>
              <w:noProof/>
              <w:sz w:val="24"/>
              <w:szCs w:val="24"/>
              <w:lang w:eastAsia="zh-TW"/>
            </w:rPr>
          </w:pPr>
          <w:hyperlink w:anchor="_Toc167360323" w:history="1">
            <w:r w:rsidR="00940D5E" w:rsidRPr="00DD5FBF">
              <w:rPr>
                <w:rStyle w:val="Hyperlink"/>
                <w:rFonts w:ascii="Arial" w:hAnsi="Arial" w:cs="Arial"/>
                <w:noProof/>
              </w:rPr>
              <w:t>Conclusion</w:t>
            </w:r>
            <w:r w:rsidR="00940D5E">
              <w:rPr>
                <w:noProof/>
                <w:webHidden/>
              </w:rPr>
              <w:tab/>
            </w:r>
            <w:r w:rsidR="00940D5E">
              <w:rPr>
                <w:noProof/>
                <w:webHidden/>
              </w:rPr>
              <w:fldChar w:fldCharType="begin"/>
            </w:r>
            <w:r w:rsidR="00940D5E">
              <w:rPr>
                <w:noProof/>
                <w:webHidden/>
              </w:rPr>
              <w:instrText xml:space="preserve"> PAGEREF _Toc167360323 \h </w:instrText>
            </w:r>
            <w:r w:rsidR="00940D5E">
              <w:rPr>
                <w:noProof/>
                <w:webHidden/>
              </w:rPr>
            </w:r>
            <w:r w:rsidR="00940D5E">
              <w:rPr>
                <w:noProof/>
                <w:webHidden/>
              </w:rPr>
              <w:fldChar w:fldCharType="separate"/>
            </w:r>
            <w:r w:rsidR="00E03D32">
              <w:rPr>
                <w:noProof/>
                <w:webHidden/>
              </w:rPr>
              <w:t>16</w:t>
            </w:r>
            <w:r w:rsidR="00940D5E">
              <w:rPr>
                <w:noProof/>
                <w:webHidden/>
              </w:rPr>
              <w:fldChar w:fldCharType="end"/>
            </w:r>
          </w:hyperlink>
        </w:p>
        <w:p w14:paraId="09A3C0FF" w14:textId="6BD677F6" w:rsidR="00940D5E" w:rsidRDefault="00A070EF">
          <w:pPr>
            <w:pStyle w:val="TOC1"/>
            <w:tabs>
              <w:tab w:val="right" w:leader="dot" w:pos="9016"/>
            </w:tabs>
            <w:rPr>
              <w:rFonts w:eastAsiaTheme="minorEastAsia"/>
              <w:noProof/>
              <w:sz w:val="24"/>
              <w:szCs w:val="24"/>
              <w:lang w:eastAsia="zh-TW"/>
            </w:rPr>
          </w:pPr>
          <w:hyperlink w:anchor="_Toc167360324" w:history="1">
            <w:r w:rsidR="00940D5E" w:rsidRPr="00DD5FBF">
              <w:rPr>
                <w:rStyle w:val="Hyperlink"/>
                <w:rFonts w:ascii="Arial" w:hAnsi="Arial" w:cs="Arial"/>
                <w:noProof/>
              </w:rPr>
              <w:t>Recommendations</w:t>
            </w:r>
            <w:r w:rsidR="00940D5E">
              <w:rPr>
                <w:noProof/>
                <w:webHidden/>
              </w:rPr>
              <w:tab/>
            </w:r>
            <w:r w:rsidR="00940D5E">
              <w:rPr>
                <w:noProof/>
                <w:webHidden/>
              </w:rPr>
              <w:fldChar w:fldCharType="begin"/>
            </w:r>
            <w:r w:rsidR="00940D5E">
              <w:rPr>
                <w:noProof/>
                <w:webHidden/>
              </w:rPr>
              <w:instrText xml:space="preserve"> PAGEREF _Toc167360324 \h </w:instrText>
            </w:r>
            <w:r w:rsidR="00940D5E">
              <w:rPr>
                <w:noProof/>
                <w:webHidden/>
              </w:rPr>
            </w:r>
            <w:r w:rsidR="00940D5E">
              <w:rPr>
                <w:noProof/>
                <w:webHidden/>
              </w:rPr>
              <w:fldChar w:fldCharType="separate"/>
            </w:r>
            <w:r w:rsidR="00E03D32">
              <w:rPr>
                <w:noProof/>
                <w:webHidden/>
              </w:rPr>
              <w:t>16</w:t>
            </w:r>
            <w:r w:rsidR="00940D5E">
              <w:rPr>
                <w:noProof/>
                <w:webHidden/>
              </w:rPr>
              <w:fldChar w:fldCharType="end"/>
            </w:r>
          </w:hyperlink>
        </w:p>
        <w:p w14:paraId="6A2F9AAD" w14:textId="2B977E72" w:rsidR="00940D5E" w:rsidRDefault="00A070EF">
          <w:pPr>
            <w:pStyle w:val="TOC1"/>
            <w:tabs>
              <w:tab w:val="right" w:leader="dot" w:pos="9016"/>
            </w:tabs>
            <w:rPr>
              <w:rFonts w:eastAsiaTheme="minorEastAsia"/>
              <w:noProof/>
              <w:sz w:val="24"/>
              <w:szCs w:val="24"/>
              <w:lang w:eastAsia="zh-TW"/>
            </w:rPr>
          </w:pPr>
          <w:hyperlink w:anchor="_Toc167360325" w:history="1">
            <w:r w:rsidR="00940D5E" w:rsidRPr="00DD5FBF">
              <w:rPr>
                <w:rStyle w:val="Hyperlink"/>
                <w:rFonts w:ascii="Arial" w:hAnsi="Arial" w:cs="Arial"/>
                <w:noProof/>
              </w:rPr>
              <w:t>Bibliography</w:t>
            </w:r>
            <w:r w:rsidR="00940D5E">
              <w:rPr>
                <w:noProof/>
                <w:webHidden/>
              </w:rPr>
              <w:tab/>
            </w:r>
            <w:r w:rsidR="00940D5E">
              <w:rPr>
                <w:noProof/>
                <w:webHidden/>
              </w:rPr>
              <w:fldChar w:fldCharType="begin"/>
            </w:r>
            <w:r w:rsidR="00940D5E">
              <w:rPr>
                <w:noProof/>
                <w:webHidden/>
              </w:rPr>
              <w:instrText xml:space="preserve"> PAGEREF _Toc167360325 \h </w:instrText>
            </w:r>
            <w:r w:rsidR="00940D5E">
              <w:rPr>
                <w:noProof/>
                <w:webHidden/>
              </w:rPr>
            </w:r>
            <w:r w:rsidR="00940D5E">
              <w:rPr>
                <w:noProof/>
                <w:webHidden/>
              </w:rPr>
              <w:fldChar w:fldCharType="separate"/>
            </w:r>
            <w:r w:rsidR="00E03D32">
              <w:rPr>
                <w:noProof/>
                <w:webHidden/>
              </w:rPr>
              <w:t>16</w:t>
            </w:r>
            <w:r w:rsidR="00940D5E">
              <w:rPr>
                <w:noProof/>
                <w:webHidden/>
              </w:rPr>
              <w:fldChar w:fldCharType="end"/>
            </w:r>
          </w:hyperlink>
        </w:p>
        <w:p w14:paraId="3F4DC6D9" w14:textId="77859185" w:rsidR="00940D5E" w:rsidRDefault="00A070EF">
          <w:pPr>
            <w:pStyle w:val="TOC1"/>
            <w:tabs>
              <w:tab w:val="right" w:leader="dot" w:pos="9016"/>
            </w:tabs>
            <w:rPr>
              <w:rFonts w:eastAsiaTheme="minorEastAsia"/>
              <w:noProof/>
              <w:sz w:val="24"/>
              <w:szCs w:val="24"/>
              <w:lang w:eastAsia="zh-TW"/>
            </w:rPr>
          </w:pPr>
          <w:hyperlink w:anchor="_Toc167360326" w:history="1">
            <w:r w:rsidR="00940D5E" w:rsidRPr="00DD5FBF">
              <w:rPr>
                <w:rStyle w:val="Hyperlink"/>
                <w:rFonts w:ascii="Arial" w:hAnsi="Arial" w:cs="Arial"/>
                <w:noProof/>
              </w:rPr>
              <w:t>Appendix</w:t>
            </w:r>
            <w:r w:rsidR="00940D5E">
              <w:rPr>
                <w:noProof/>
                <w:webHidden/>
              </w:rPr>
              <w:tab/>
            </w:r>
            <w:r w:rsidR="00940D5E">
              <w:rPr>
                <w:noProof/>
                <w:webHidden/>
              </w:rPr>
              <w:fldChar w:fldCharType="begin"/>
            </w:r>
            <w:r w:rsidR="00940D5E">
              <w:rPr>
                <w:noProof/>
                <w:webHidden/>
              </w:rPr>
              <w:instrText xml:space="preserve"> PAGEREF _Toc167360326 \h </w:instrText>
            </w:r>
            <w:r w:rsidR="00940D5E">
              <w:rPr>
                <w:noProof/>
                <w:webHidden/>
              </w:rPr>
            </w:r>
            <w:r w:rsidR="00940D5E">
              <w:rPr>
                <w:noProof/>
                <w:webHidden/>
              </w:rPr>
              <w:fldChar w:fldCharType="separate"/>
            </w:r>
            <w:r w:rsidR="00E03D32">
              <w:rPr>
                <w:noProof/>
                <w:webHidden/>
              </w:rPr>
              <w:t>16</w:t>
            </w:r>
            <w:r w:rsidR="00940D5E">
              <w:rPr>
                <w:noProof/>
                <w:webHidden/>
              </w:rPr>
              <w:fldChar w:fldCharType="end"/>
            </w:r>
          </w:hyperlink>
        </w:p>
        <w:p w14:paraId="73DA2E85" w14:textId="25D2512B" w:rsidR="00D50C8C" w:rsidRPr="005863E4" w:rsidRDefault="00D50C8C" w:rsidP="009829A3">
          <w:pPr>
            <w:rPr>
              <w:rFonts w:ascii="Arial" w:hAnsi="Arial" w:cs="Arial"/>
            </w:rPr>
          </w:pPr>
          <w:r w:rsidRPr="005863E4">
            <w:rPr>
              <w:rFonts w:ascii="Arial" w:hAnsi="Arial" w:cs="Arial"/>
              <w:b/>
              <w:bCs/>
              <w:noProof/>
            </w:rPr>
            <w:fldChar w:fldCharType="end"/>
          </w:r>
        </w:p>
      </w:sdtContent>
    </w:sdt>
    <w:p w14:paraId="005F796A" w14:textId="20DC70BE" w:rsidR="00D50C8C" w:rsidRPr="005863E4" w:rsidRDefault="00D50C8C" w:rsidP="009829A3">
      <w:pPr>
        <w:pStyle w:val="Heading1"/>
        <w:rPr>
          <w:rFonts w:ascii="Arial" w:hAnsi="Arial" w:cs="Arial"/>
        </w:rPr>
      </w:pPr>
    </w:p>
    <w:p w14:paraId="43DDDFE9" w14:textId="31E3B64A" w:rsidR="00D50C8C" w:rsidRPr="005863E4" w:rsidRDefault="00D50C8C" w:rsidP="009829A3">
      <w:pPr>
        <w:rPr>
          <w:rFonts w:ascii="Arial" w:hAnsi="Arial" w:cs="Arial"/>
        </w:rPr>
      </w:pPr>
    </w:p>
    <w:p w14:paraId="07D4FF5E" w14:textId="11555B65" w:rsidR="00D50C8C" w:rsidRPr="005863E4" w:rsidRDefault="00D50C8C" w:rsidP="009829A3">
      <w:pPr>
        <w:rPr>
          <w:rFonts w:ascii="Arial" w:hAnsi="Arial" w:cs="Arial"/>
        </w:rPr>
      </w:pPr>
    </w:p>
    <w:p w14:paraId="129FE58B" w14:textId="1B35D3A6" w:rsidR="00D50C8C" w:rsidRPr="005863E4" w:rsidRDefault="00D50C8C" w:rsidP="009829A3">
      <w:pPr>
        <w:rPr>
          <w:rFonts w:ascii="Arial" w:hAnsi="Arial" w:cs="Arial"/>
        </w:rPr>
      </w:pPr>
    </w:p>
    <w:p w14:paraId="7B054C16" w14:textId="1544DE75" w:rsidR="00D50C8C" w:rsidRPr="005863E4" w:rsidRDefault="00D50C8C" w:rsidP="009829A3">
      <w:pPr>
        <w:rPr>
          <w:rFonts w:ascii="Arial" w:hAnsi="Arial" w:cs="Arial"/>
        </w:rPr>
      </w:pPr>
    </w:p>
    <w:p w14:paraId="0E16E8BA" w14:textId="1FEAE038" w:rsidR="00D50C8C" w:rsidRPr="005863E4" w:rsidRDefault="00D50C8C" w:rsidP="009829A3">
      <w:pPr>
        <w:rPr>
          <w:rFonts w:ascii="Arial" w:hAnsi="Arial" w:cs="Arial"/>
        </w:rPr>
      </w:pPr>
    </w:p>
    <w:p w14:paraId="10A8841C" w14:textId="2BE0EFC1" w:rsidR="00D50C8C" w:rsidRPr="005863E4" w:rsidRDefault="00D50C8C" w:rsidP="009829A3">
      <w:pPr>
        <w:rPr>
          <w:rFonts w:ascii="Arial" w:hAnsi="Arial" w:cs="Arial"/>
        </w:rPr>
      </w:pPr>
    </w:p>
    <w:p w14:paraId="6F5A80D3" w14:textId="7E0D03F4" w:rsidR="00D50C8C" w:rsidRPr="005863E4" w:rsidRDefault="00D50C8C" w:rsidP="009829A3">
      <w:pPr>
        <w:rPr>
          <w:rFonts w:ascii="Arial" w:hAnsi="Arial" w:cs="Arial"/>
        </w:rPr>
      </w:pPr>
    </w:p>
    <w:p w14:paraId="545D97A8" w14:textId="258FF727" w:rsidR="00D50C8C" w:rsidRPr="005863E4" w:rsidRDefault="00D50C8C" w:rsidP="009829A3">
      <w:pPr>
        <w:rPr>
          <w:rFonts w:ascii="Arial" w:hAnsi="Arial" w:cs="Arial"/>
        </w:rPr>
      </w:pPr>
    </w:p>
    <w:p w14:paraId="1F0954F5" w14:textId="440D00E9" w:rsidR="00D50C8C" w:rsidRPr="005863E4" w:rsidRDefault="00D50C8C" w:rsidP="009829A3">
      <w:pPr>
        <w:rPr>
          <w:rFonts w:ascii="Arial" w:hAnsi="Arial" w:cs="Arial"/>
        </w:rPr>
      </w:pPr>
    </w:p>
    <w:p w14:paraId="41E8D68B" w14:textId="1C7B5B8E" w:rsidR="00D50C8C" w:rsidRPr="005863E4" w:rsidRDefault="00D50C8C" w:rsidP="009829A3">
      <w:pPr>
        <w:rPr>
          <w:rFonts w:ascii="Arial" w:hAnsi="Arial" w:cs="Arial"/>
        </w:rPr>
      </w:pPr>
    </w:p>
    <w:p w14:paraId="43740DE2" w14:textId="564572E3" w:rsidR="00D50C8C" w:rsidRPr="005863E4" w:rsidRDefault="00D50C8C" w:rsidP="009829A3">
      <w:pPr>
        <w:rPr>
          <w:rFonts w:ascii="Arial" w:hAnsi="Arial" w:cs="Arial"/>
        </w:rPr>
      </w:pPr>
    </w:p>
    <w:p w14:paraId="41555BDC" w14:textId="02B1E842" w:rsidR="00D50C8C" w:rsidRPr="005863E4" w:rsidRDefault="00D50C8C" w:rsidP="009829A3">
      <w:pPr>
        <w:rPr>
          <w:rFonts w:ascii="Arial" w:hAnsi="Arial" w:cs="Arial"/>
        </w:rPr>
      </w:pPr>
    </w:p>
    <w:p w14:paraId="7E27DD93" w14:textId="5A6C5A0C" w:rsidR="00D50C8C" w:rsidRPr="005863E4" w:rsidRDefault="00D50C8C" w:rsidP="009829A3">
      <w:pPr>
        <w:rPr>
          <w:rFonts w:ascii="Arial" w:hAnsi="Arial" w:cs="Arial"/>
        </w:rPr>
      </w:pPr>
    </w:p>
    <w:p w14:paraId="09C762B1" w14:textId="4121DC18" w:rsidR="00D50C8C" w:rsidRPr="005863E4" w:rsidRDefault="00D50C8C" w:rsidP="009829A3">
      <w:pPr>
        <w:rPr>
          <w:rFonts w:ascii="Arial" w:hAnsi="Arial" w:cs="Arial"/>
        </w:rPr>
      </w:pPr>
    </w:p>
    <w:p w14:paraId="4B055C9C" w14:textId="27BEA8FC" w:rsidR="00D50C8C" w:rsidRPr="005863E4" w:rsidRDefault="00D50C8C" w:rsidP="009829A3">
      <w:pPr>
        <w:rPr>
          <w:rFonts w:ascii="Arial" w:hAnsi="Arial" w:cs="Arial"/>
        </w:rPr>
      </w:pPr>
    </w:p>
    <w:p w14:paraId="58659CFE" w14:textId="4D44A71F" w:rsidR="00D50C8C" w:rsidRPr="005863E4" w:rsidRDefault="00D50C8C" w:rsidP="009829A3">
      <w:pPr>
        <w:rPr>
          <w:rFonts w:ascii="Arial" w:hAnsi="Arial" w:cs="Arial"/>
        </w:rPr>
      </w:pPr>
    </w:p>
    <w:p w14:paraId="5DCC2AD9" w14:textId="7C94B7D2" w:rsidR="00D50C8C" w:rsidRPr="005863E4" w:rsidRDefault="00D50C8C" w:rsidP="009829A3">
      <w:pPr>
        <w:rPr>
          <w:rFonts w:ascii="Arial" w:hAnsi="Arial" w:cs="Arial"/>
        </w:rPr>
      </w:pPr>
    </w:p>
    <w:p w14:paraId="705CF031" w14:textId="38778036" w:rsidR="00D50C8C" w:rsidRPr="005863E4" w:rsidRDefault="00D50C8C" w:rsidP="009829A3">
      <w:pPr>
        <w:rPr>
          <w:rFonts w:ascii="Arial" w:hAnsi="Arial" w:cs="Arial"/>
        </w:rPr>
      </w:pPr>
    </w:p>
    <w:p w14:paraId="454D07D7" w14:textId="77777777" w:rsidR="00D50C8C" w:rsidRPr="005863E4" w:rsidRDefault="00D50C8C" w:rsidP="009829A3">
      <w:pPr>
        <w:rPr>
          <w:rFonts w:ascii="Arial" w:hAnsi="Arial" w:cs="Arial"/>
        </w:rPr>
      </w:pPr>
    </w:p>
    <w:p w14:paraId="41A18FD9" w14:textId="4F7A4BE5" w:rsidR="00D50C8C" w:rsidRPr="005863E4" w:rsidRDefault="00D50C8C" w:rsidP="009829A3">
      <w:pPr>
        <w:pStyle w:val="Heading1"/>
        <w:rPr>
          <w:rFonts w:ascii="Arial" w:hAnsi="Arial" w:cs="Arial"/>
        </w:rPr>
      </w:pPr>
      <w:bookmarkStart w:id="2" w:name="_Toc167360316"/>
      <w:r w:rsidRPr="005863E4">
        <w:rPr>
          <w:rFonts w:ascii="Arial" w:hAnsi="Arial" w:cs="Arial"/>
        </w:rPr>
        <w:lastRenderedPageBreak/>
        <w:t>Abstract</w:t>
      </w:r>
      <w:bookmarkEnd w:id="2"/>
    </w:p>
    <w:p w14:paraId="460E061A" w14:textId="29E680CF" w:rsidR="00096F20" w:rsidRPr="00096F20" w:rsidRDefault="00096F20" w:rsidP="00940D5E">
      <w:pPr>
        <w:spacing w:after="240"/>
        <w:rPr>
          <w:rFonts w:ascii="Arial" w:hAnsi="Arial" w:cs="Arial"/>
          <w:sz w:val="24"/>
          <w:szCs w:val="24"/>
        </w:rPr>
      </w:pPr>
      <w:bookmarkStart w:id="3" w:name="OLE_LINK3"/>
      <w:bookmarkStart w:id="4" w:name="OLE_LINK4"/>
      <w:r w:rsidRPr="00096F20">
        <w:rPr>
          <w:rFonts w:ascii="Arial" w:hAnsi="Arial" w:cs="Arial"/>
          <w:sz w:val="24"/>
          <w:szCs w:val="24"/>
        </w:rPr>
        <w:t>Over the past months, we have focused on developing and enhancing a web application using a combination of front-end technologies like React.js and backend technologies like Express.js.</w:t>
      </w:r>
    </w:p>
    <w:p w14:paraId="230CFBBF" w14:textId="77777777" w:rsidR="00096F20" w:rsidRPr="00096F20" w:rsidRDefault="00096F20" w:rsidP="00096F20">
      <w:pPr>
        <w:spacing w:before="240" w:after="240"/>
        <w:rPr>
          <w:rFonts w:ascii="Arial" w:hAnsi="Arial" w:cs="Arial"/>
          <w:sz w:val="24"/>
          <w:szCs w:val="24"/>
        </w:rPr>
      </w:pPr>
      <w:r w:rsidRPr="00096F20">
        <w:rPr>
          <w:rFonts w:ascii="Arial" w:hAnsi="Arial" w:cs="Arial"/>
          <w:b/>
          <w:bCs/>
          <w:sz w:val="24"/>
          <w:szCs w:val="24"/>
        </w:rPr>
        <w:t>Key Activities:</w:t>
      </w:r>
    </w:p>
    <w:p w14:paraId="4422A23B" w14:textId="77777777" w:rsidR="00096F20" w:rsidRPr="00096F20" w:rsidRDefault="00096F20" w:rsidP="00096F20">
      <w:pPr>
        <w:numPr>
          <w:ilvl w:val="0"/>
          <w:numId w:val="8"/>
        </w:numPr>
        <w:spacing w:before="240" w:after="240" w:line="240" w:lineRule="auto"/>
        <w:ind w:hanging="280"/>
        <w:rPr>
          <w:rFonts w:ascii="Arial" w:hAnsi="Arial" w:cs="Arial"/>
          <w:sz w:val="24"/>
          <w:szCs w:val="24"/>
        </w:rPr>
      </w:pPr>
      <w:r w:rsidRPr="00096F20">
        <w:rPr>
          <w:rFonts w:ascii="Arial" w:hAnsi="Arial" w:cs="Arial"/>
          <w:b/>
          <w:bCs/>
          <w:sz w:val="24"/>
          <w:szCs w:val="24"/>
        </w:rPr>
        <w:t>Frontend Development with React.js:</w:t>
      </w:r>
    </w:p>
    <w:p w14:paraId="7FB69516" w14:textId="77777777" w:rsidR="00096F20" w:rsidRPr="00096F20" w:rsidRDefault="00096F20" w:rsidP="00096F20">
      <w:pPr>
        <w:numPr>
          <w:ilvl w:val="0"/>
          <w:numId w:val="9"/>
        </w:numPr>
        <w:spacing w:before="240" w:after="0" w:line="240" w:lineRule="auto"/>
        <w:ind w:hanging="204"/>
        <w:rPr>
          <w:rFonts w:ascii="Arial" w:hAnsi="Arial" w:cs="Arial"/>
          <w:sz w:val="24"/>
          <w:szCs w:val="24"/>
        </w:rPr>
      </w:pPr>
      <w:r w:rsidRPr="00096F20">
        <w:rPr>
          <w:rFonts w:ascii="Arial" w:hAnsi="Arial" w:cs="Arial"/>
          <w:sz w:val="24"/>
          <w:szCs w:val="24"/>
        </w:rPr>
        <w:t>We started by creating a React.js application to serve as the front end of our web application for its efficiency in building dynamic and interactive user interfaces.</w:t>
      </w:r>
    </w:p>
    <w:p w14:paraId="1A825D2A" w14:textId="77777777" w:rsidR="00096F20" w:rsidRPr="00096F20" w:rsidRDefault="00096F20" w:rsidP="00096F20">
      <w:pPr>
        <w:numPr>
          <w:ilvl w:val="0"/>
          <w:numId w:val="9"/>
        </w:numPr>
        <w:spacing w:after="0" w:line="240" w:lineRule="auto"/>
        <w:ind w:hanging="204"/>
        <w:rPr>
          <w:rFonts w:ascii="Arial" w:hAnsi="Arial" w:cs="Arial"/>
          <w:sz w:val="24"/>
          <w:szCs w:val="24"/>
        </w:rPr>
      </w:pPr>
      <w:r w:rsidRPr="00096F20">
        <w:rPr>
          <w:rFonts w:ascii="Arial" w:hAnsi="Arial" w:cs="Arial"/>
          <w:sz w:val="24"/>
          <w:szCs w:val="24"/>
        </w:rPr>
        <w:t>Components were designed and implemented to create the user interface elements, such as login forms, signup forms, and navigation menus.</w:t>
      </w:r>
    </w:p>
    <w:p w14:paraId="163CC497" w14:textId="77777777" w:rsidR="00096F20" w:rsidRPr="00096F20" w:rsidRDefault="00096F20" w:rsidP="00096F20">
      <w:pPr>
        <w:numPr>
          <w:ilvl w:val="0"/>
          <w:numId w:val="9"/>
        </w:numPr>
        <w:spacing w:after="240" w:line="240" w:lineRule="auto"/>
        <w:ind w:hanging="204"/>
        <w:rPr>
          <w:rFonts w:ascii="Arial" w:hAnsi="Arial" w:cs="Arial"/>
          <w:sz w:val="24"/>
          <w:szCs w:val="24"/>
        </w:rPr>
      </w:pPr>
      <w:r w:rsidRPr="00096F20">
        <w:rPr>
          <w:rFonts w:ascii="Arial" w:hAnsi="Arial" w:cs="Arial"/>
          <w:sz w:val="24"/>
          <w:szCs w:val="24"/>
        </w:rPr>
        <w:t xml:space="preserve">State management was handled using </w:t>
      </w:r>
      <w:proofErr w:type="spellStart"/>
      <w:r w:rsidRPr="00096F20">
        <w:rPr>
          <w:rFonts w:ascii="Arial" w:hAnsi="Arial" w:cs="Arial"/>
          <w:sz w:val="24"/>
          <w:szCs w:val="24"/>
        </w:rPr>
        <w:t>React's</w:t>
      </w:r>
      <w:proofErr w:type="spellEnd"/>
      <w:r w:rsidRPr="00096F20">
        <w:rPr>
          <w:rFonts w:ascii="Arial" w:hAnsi="Arial" w:cs="Arial"/>
          <w:sz w:val="24"/>
          <w:szCs w:val="24"/>
        </w:rPr>
        <w:t xml:space="preserve"> built-in state and hooks, allowing for efficient data handling and updates within the application.</w:t>
      </w:r>
    </w:p>
    <w:p w14:paraId="344E8E67" w14:textId="77777777" w:rsidR="00096F20" w:rsidRPr="00096F20" w:rsidRDefault="00096F20" w:rsidP="00096F20">
      <w:pPr>
        <w:pStyle w:val="ListParagraph"/>
        <w:numPr>
          <w:ilvl w:val="0"/>
          <w:numId w:val="8"/>
        </w:numPr>
        <w:spacing w:before="240" w:after="240" w:line="240" w:lineRule="auto"/>
        <w:rPr>
          <w:rFonts w:ascii="Arial" w:hAnsi="Arial" w:cs="Arial"/>
          <w:sz w:val="24"/>
          <w:szCs w:val="24"/>
        </w:rPr>
      </w:pPr>
      <w:r w:rsidRPr="00096F20">
        <w:rPr>
          <w:rFonts w:ascii="Arial" w:hAnsi="Arial" w:cs="Arial"/>
          <w:b/>
          <w:bCs/>
          <w:sz w:val="24"/>
          <w:szCs w:val="24"/>
        </w:rPr>
        <w:t>Backend Development with Express.js:</w:t>
      </w:r>
    </w:p>
    <w:p w14:paraId="44B9CC13" w14:textId="77777777" w:rsidR="00096F20" w:rsidRPr="00096F20" w:rsidRDefault="00096F20" w:rsidP="00096F20">
      <w:pPr>
        <w:numPr>
          <w:ilvl w:val="0"/>
          <w:numId w:val="10"/>
        </w:numPr>
        <w:spacing w:before="240" w:after="0" w:line="240" w:lineRule="auto"/>
        <w:ind w:hanging="204"/>
        <w:rPr>
          <w:rFonts w:ascii="Arial" w:hAnsi="Arial" w:cs="Arial"/>
          <w:sz w:val="24"/>
          <w:szCs w:val="24"/>
        </w:rPr>
      </w:pPr>
      <w:r w:rsidRPr="00096F20">
        <w:rPr>
          <w:rFonts w:ascii="Arial" w:hAnsi="Arial" w:cs="Arial"/>
          <w:sz w:val="24"/>
          <w:szCs w:val="24"/>
        </w:rPr>
        <w:t>We developed an Express.js server to handle backend operations such as user authentication and database interactions.</w:t>
      </w:r>
    </w:p>
    <w:p w14:paraId="26D6D9C2" w14:textId="77777777" w:rsidR="00096F20" w:rsidRPr="00096F20" w:rsidRDefault="00096F20" w:rsidP="00096F20">
      <w:pPr>
        <w:numPr>
          <w:ilvl w:val="0"/>
          <w:numId w:val="10"/>
        </w:numPr>
        <w:spacing w:after="0" w:line="240" w:lineRule="auto"/>
        <w:ind w:hanging="204"/>
        <w:rPr>
          <w:rFonts w:ascii="Arial" w:hAnsi="Arial" w:cs="Arial"/>
          <w:sz w:val="24"/>
          <w:szCs w:val="24"/>
        </w:rPr>
      </w:pPr>
      <w:r w:rsidRPr="00096F20">
        <w:rPr>
          <w:rFonts w:ascii="Arial" w:hAnsi="Arial" w:cs="Arial"/>
          <w:sz w:val="24"/>
          <w:szCs w:val="24"/>
        </w:rPr>
        <w:t>We defined routes to handle HTTP requests from the front end, including login requests, signup requests, and serving static files.</w:t>
      </w:r>
    </w:p>
    <w:p w14:paraId="1B6CADB0" w14:textId="77777777" w:rsidR="00096F20" w:rsidRPr="00096F20" w:rsidRDefault="00096F20" w:rsidP="00096F20">
      <w:pPr>
        <w:numPr>
          <w:ilvl w:val="0"/>
          <w:numId w:val="10"/>
        </w:numPr>
        <w:spacing w:after="240" w:line="240" w:lineRule="auto"/>
        <w:ind w:hanging="204"/>
        <w:rPr>
          <w:rFonts w:ascii="Arial" w:hAnsi="Arial" w:cs="Arial"/>
          <w:sz w:val="24"/>
          <w:szCs w:val="24"/>
        </w:rPr>
      </w:pPr>
      <w:r w:rsidRPr="00096F20">
        <w:rPr>
          <w:rFonts w:ascii="Arial" w:hAnsi="Arial" w:cs="Arial"/>
          <w:sz w:val="24"/>
          <w:szCs w:val="24"/>
        </w:rPr>
        <w:t>Database connectivity was established using MySQL, allowing the server to interact with the database to perform user authentication and data retrieval operations.</w:t>
      </w:r>
    </w:p>
    <w:p w14:paraId="334FF3FB" w14:textId="77777777" w:rsidR="00096F20" w:rsidRPr="00096F20" w:rsidRDefault="00096F20" w:rsidP="00096F20">
      <w:pPr>
        <w:pStyle w:val="ListParagraph"/>
        <w:numPr>
          <w:ilvl w:val="0"/>
          <w:numId w:val="8"/>
        </w:numPr>
        <w:spacing w:before="240" w:after="240" w:line="240" w:lineRule="auto"/>
        <w:rPr>
          <w:rFonts w:ascii="Arial" w:hAnsi="Arial" w:cs="Arial"/>
          <w:sz w:val="24"/>
          <w:szCs w:val="24"/>
        </w:rPr>
      </w:pPr>
      <w:r w:rsidRPr="00096F20">
        <w:rPr>
          <w:rFonts w:ascii="Arial" w:hAnsi="Arial" w:cs="Arial"/>
          <w:b/>
          <w:bCs/>
          <w:sz w:val="24"/>
          <w:szCs w:val="24"/>
        </w:rPr>
        <w:t>User Authentication and Authorization:</w:t>
      </w:r>
    </w:p>
    <w:p w14:paraId="1D4FC31F" w14:textId="77777777" w:rsidR="00096F20" w:rsidRPr="00096F20" w:rsidRDefault="00096F20" w:rsidP="00096F20">
      <w:pPr>
        <w:numPr>
          <w:ilvl w:val="0"/>
          <w:numId w:val="11"/>
        </w:numPr>
        <w:spacing w:before="240" w:after="0" w:line="240" w:lineRule="auto"/>
        <w:ind w:hanging="204"/>
        <w:rPr>
          <w:rFonts w:ascii="Arial" w:hAnsi="Arial" w:cs="Arial"/>
          <w:sz w:val="24"/>
          <w:szCs w:val="24"/>
        </w:rPr>
      </w:pPr>
      <w:r w:rsidRPr="00096F20">
        <w:rPr>
          <w:rFonts w:ascii="Arial" w:hAnsi="Arial" w:cs="Arial"/>
          <w:sz w:val="24"/>
          <w:szCs w:val="24"/>
        </w:rPr>
        <w:t>A key focus of our development was implementing user authentication and authorization mechanisms to ensure secure access to the web application.</w:t>
      </w:r>
    </w:p>
    <w:p w14:paraId="17FD350F" w14:textId="77777777" w:rsidR="00096F20" w:rsidRPr="00096F20" w:rsidRDefault="00096F20" w:rsidP="00096F20">
      <w:pPr>
        <w:numPr>
          <w:ilvl w:val="0"/>
          <w:numId w:val="11"/>
        </w:numPr>
        <w:spacing w:after="0" w:line="240" w:lineRule="auto"/>
        <w:ind w:hanging="204"/>
        <w:rPr>
          <w:rFonts w:ascii="Arial" w:hAnsi="Arial" w:cs="Arial"/>
          <w:sz w:val="24"/>
          <w:szCs w:val="24"/>
        </w:rPr>
      </w:pPr>
      <w:r w:rsidRPr="00096F20">
        <w:rPr>
          <w:rFonts w:ascii="Arial" w:hAnsi="Arial" w:cs="Arial"/>
          <w:sz w:val="24"/>
          <w:szCs w:val="24"/>
        </w:rPr>
        <w:t>Login and signup functionalities were implemented, allowing users to create accounts, log in with their credentials, and access protected resources based on their user roles.</w:t>
      </w:r>
    </w:p>
    <w:p w14:paraId="67E94E26" w14:textId="77777777" w:rsidR="00096F20" w:rsidRPr="00096F20" w:rsidRDefault="00096F20" w:rsidP="00096F20">
      <w:pPr>
        <w:numPr>
          <w:ilvl w:val="0"/>
          <w:numId w:val="11"/>
        </w:numPr>
        <w:spacing w:after="240" w:line="240" w:lineRule="auto"/>
        <w:ind w:hanging="204"/>
        <w:rPr>
          <w:rFonts w:ascii="Arial" w:hAnsi="Arial" w:cs="Arial"/>
          <w:sz w:val="24"/>
          <w:szCs w:val="24"/>
        </w:rPr>
      </w:pPr>
      <w:r w:rsidRPr="00096F20">
        <w:rPr>
          <w:rFonts w:ascii="Arial" w:hAnsi="Arial" w:cs="Arial"/>
          <w:sz w:val="24"/>
          <w:szCs w:val="24"/>
        </w:rPr>
        <w:t>User data was securely managed, with passwords hashed and stored in the database to protect against security vulnerabilities.</w:t>
      </w:r>
    </w:p>
    <w:p w14:paraId="7C67EF81" w14:textId="77777777" w:rsidR="00096F20" w:rsidRPr="00096F20" w:rsidRDefault="00096F20" w:rsidP="00096F20">
      <w:pPr>
        <w:spacing w:before="240" w:after="240"/>
        <w:rPr>
          <w:rFonts w:ascii="Arial" w:hAnsi="Arial" w:cs="Arial"/>
          <w:sz w:val="24"/>
          <w:szCs w:val="24"/>
        </w:rPr>
      </w:pPr>
    </w:p>
    <w:p w14:paraId="1766DD13" w14:textId="0AE859A6" w:rsidR="00096F20" w:rsidRDefault="00096F20" w:rsidP="00096F20">
      <w:pPr>
        <w:spacing w:before="240" w:after="240"/>
        <w:rPr>
          <w:rFonts w:ascii="Arial" w:hAnsi="Arial" w:cs="Arial"/>
          <w:sz w:val="24"/>
          <w:szCs w:val="24"/>
        </w:rPr>
      </w:pPr>
      <w:r w:rsidRPr="00096F20">
        <w:rPr>
          <w:rFonts w:ascii="Arial" w:hAnsi="Arial" w:cs="Arial"/>
          <w:sz w:val="24"/>
          <w:szCs w:val="24"/>
        </w:rPr>
        <w:t>Overall, the past week has been productive in advancing the development of our web application. By leveraging the capabilities of React.js and Express.js, we have made significant progress towards creating a robust and user-friendly platform for our intended purposes.</w:t>
      </w:r>
    </w:p>
    <w:bookmarkEnd w:id="3"/>
    <w:bookmarkEnd w:id="4"/>
    <w:p w14:paraId="0EC3DD9F" w14:textId="77777777" w:rsidR="00940D5E" w:rsidRDefault="00940D5E" w:rsidP="00096F20">
      <w:pPr>
        <w:spacing w:before="240" w:after="240"/>
        <w:rPr>
          <w:rFonts w:ascii="Arial" w:hAnsi="Arial" w:cs="Arial"/>
          <w:sz w:val="24"/>
          <w:szCs w:val="24"/>
        </w:rPr>
      </w:pPr>
    </w:p>
    <w:p w14:paraId="2F17F7AD" w14:textId="77777777" w:rsidR="00096F20" w:rsidRPr="00096F20" w:rsidRDefault="00096F20" w:rsidP="00096F20">
      <w:pPr>
        <w:spacing w:before="240" w:after="240"/>
        <w:rPr>
          <w:rFonts w:ascii="Arial" w:hAnsi="Arial" w:cs="Arial"/>
          <w:sz w:val="24"/>
          <w:szCs w:val="24"/>
        </w:rPr>
      </w:pPr>
    </w:p>
    <w:p w14:paraId="0063669D" w14:textId="0793FD93" w:rsidR="00D50C8C" w:rsidRPr="005863E4" w:rsidRDefault="00D50C8C" w:rsidP="009829A3">
      <w:pPr>
        <w:pStyle w:val="Heading1"/>
        <w:rPr>
          <w:rFonts w:ascii="Arial" w:hAnsi="Arial" w:cs="Arial"/>
        </w:rPr>
      </w:pPr>
      <w:bookmarkStart w:id="5" w:name="_Toc167360317"/>
      <w:r w:rsidRPr="005863E4">
        <w:rPr>
          <w:rFonts w:ascii="Arial" w:hAnsi="Arial" w:cs="Arial"/>
        </w:rPr>
        <w:lastRenderedPageBreak/>
        <w:t>Introduction</w:t>
      </w:r>
      <w:bookmarkEnd w:id="5"/>
    </w:p>
    <w:p w14:paraId="6CCA8A38" w14:textId="3444ED90" w:rsidR="004816FD" w:rsidRPr="005863E4" w:rsidRDefault="004816FD" w:rsidP="009829A3">
      <w:pPr>
        <w:rPr>
          <w:rFonts w:ascii="Arial" w:hAnsi="Arial" w:cs="Arial"/>
          <w:b/>
          <w:bCs/>
          <w:sz w:val="48"/>
          <w:szCs w:val="48"/>
        </w:rPr>
      </w:pPr>
      <w:r w:rsidRPr="005863E4">
        <w:rPr>
          <w:rFonts w:ascii="Arial" w:hAnsi="Arial" w:cs="Arial"/>
          <w:b/>
          <w:bCs/>
          <w:sz w:val="48"/>
          <w:szCs w:val="48"/>
        </w:rPr>
        <w:t>Our Team</w:t>
      </w:r>
    </w:p>
    <w:p w14:paraId="06569DEF" w14:textId="77777777" w:rsidR="008140D2" w:rsidRPr="005863E4" w:rsidRDefault="00B8270E" w:rsidP="009829A3">
      <w:pPr>
        <w:rPr>
          <w:rFonts w:ascii="Arial" w:hAnsi="Arial" w:cs="Arial"/>
          <w:b/>
          <w:bCs/>
          <w:sz w:val="32"/>
          <w:szCs w:val="32"/>
        </w:rPr>
      </w:pPr>
      <w:r w:rsidRPr="005863E4">
        <w:rPr>
          <w:rFonts w:ascii="Arial" w:hAnsi="Arial" w:cs="Arial"/>
          <w:b/>
          <w:bCs/>
          <w:sz w:val="32"/>
          <w:szCs w:val="32"/>
        </w:rPr>
        <w:t>Wilson Ma</w:t>
      </w:r>
    </w:p>
    <w:p w14:paraId="26D9DA3B" w14:textId="0E3E47D6" w:rsidR="00B8270E" w:rsidRPr="005863E4" w:rsidRDefault="008140D2" w:rsidP="009829A3">
      <w:pPr>
        <w:rPr>
          <w:rFonts w:ascii="Arial" w:hAnsi="Arial" w:cs="Arial"/>
          <w:b/>
          <w:bCs/>
          <w:sz w:val="32"/>
          <w:szCs w:val="32"/>
        </w:rPr>
      </w:pPr>
      <w:r w:rsidRPr="005863E4">
        <w:rPr>
          <w:rFonts w:ascii="Arial" w:hAnsi="Arial" w:cs="Arial"/>
          <w:b/>
          <w:bCs/>
          <w:noProof/>
          <w:sz w:val="32"/>
          <w:szCs w:val="32"/>
        </w:rPr>
        <w:drawing>
          <wp:inline distT="0" distB="0" distL="0" distR="0" wp14:anchorId="0B42E7FB" wp14:editId="52FE2A52">
            <wp:extent cx="3430825" cy="229410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4804" cy="2310140"/>
                    </a:xfrm>
                    <a:prstGeom prst="rect">
                      <a:avLst/>
                    </a:prstGeom>
                  </pic:spPr>
                </pic:pic>
              </a:graphicData>
            </a:graphic>
          </wp:inline>
        </w:drawing>
      </w:r>
    </w:p>
    <w:p w14:paraId="736237E6" w14:textId="491DEFFD" w:rsidR="00B8270E" w:rsidRPr="005863E4" w:rsidRDefault="00B8270E" w:rsidP="009829A3">
      <w:pPr>
        <w:rPr>
          <w:rFonts w:ascii="Arial" w:hAnsi="Arial" w:cs="Arial"/>
          <w:b/>
          <w:bCs/>
          <w:sz w:val="24"/>
          <w:szCs w:val="24"/>
        </w:rPr>
      </w:pPr>
      <w:r w:rsidRPr="005863E4">
        <w:rPr>
          <w:rFonts w:ascii="Arial" w:hAnsi="Arial" w:cs="Arial"/>
          <w:b/>
          <w:bCs/>
          <w:sz w:val="24"/>
          <w:szCs w:val="24"/>
        </w:rPr>
        <w:t>Flinders University (Australia): Bachelor of Creative Art</w:t>
      </w:r>
      <w:r w:rsidR="00FE7A41" w:rsidRPr="005863E4">
        <w:rPr>
          <w:rFonts w:ascii="Arial" w:hAnsi="Arial" w:cs="Arial"/>
          <w:b/>
          <w:bCs/>
          <w:sz w:val="24"/>
          <w:szCs w:val="24"/>
        </w:rPr>
        <w:t>s</w:t>
      </w:r>
      <w:r w:rsidRPr="005863E4">
        <w:rPr>
          <w:rFonts w:ascii="Arial" w:hAnsi="Arial" w:cs="Arial"/>
          <w:b/>
          <w:bCs/>
          <w:sz w:val="24"/>
          <w:szCs w:val="24"/>
        </w:rPr>
        <w:t xml:space="preserve"> (Digital Media)</w:t>
      </w:r>
      <w:r w:rsidR="00FE7A41" w:rsidRPr="005863E4">
        <w:rPr>
          <w:rFonts w:ascii="Arial" w:hAnsi="Arial" w:cs="Arial"/>
          <w:b/>
          <w:bCs/>
          <w:sz w:val="24"/>
          <w:szCs w:val="24"/>
        </w:rPr>
        <w:t>, 2013</w:t>
      </w:r>
    </w:p>
    <w:p w14:paraId="06ECFC47" w14:textId="33DDC17D" w:rsidR="00FE7A41" w:rsidRPr="005863E4" w:rsidRDefault="00FE7A41" w:rsidP="009829A3">
      <w:pPr>
        <w:pStyle w:val="ListParagraph"/>
        <w:numPr>
          <w:ilvl w:val="0"/>
          <w:numId w:val="3"/>
        </w:numPr>
        <w:rPr>
          <w:rFonts w:ascii="Arial" w:hAnsi="Arial" w:cs="Arial"/>
          <w:sz w:val="24"/>
          <w:szCs w:val="24"/>
        </w:rPr>
      </w:pPr>
      <w:r w:rsidRPr="005863E4">
        <w:rPr>
          <w:rFonts w:ascii="Arial" w:hAnsi="Arial" w:cs="Arial"/>
          <w:sz w:val="24"/>
          <w:szCs w:val="24"/>
        </w:rPr>
        <w:t>Digital Arts</w:t>
      </w:r>
    </w:p>
    <w:p w14:paraId="7EAEA20A" w14:textId="789276AE" w:rsidR="00FE7A41" w:rsidRPr="005863E4" w:rsidRDefault="00FE7A41" w:rsidP="009829A3">
      <w:pPr>
        <w:pStyle w:val="ListParagraph"/>
        <w:numPr>
          <w:ilvl w:val="0"/>
          <w:numId w:val="3"/>
        </w:numPr>
        <w:rPr>
          <w:rFonts w:ascii="Arial" w:hAnsi="Arial" w:cs="Arial"/>
          <w:sz w:val="24"/>
          <w:szCs w:val="24"/>
        </w:rPr>
      </w:pPr>
      <w:r w:rsidRPr="005863E4">
        <w:rPr>
          <w:rFonts w:ascii="Arial" w:hAnsi="Arial" w:cs="Arial"/>
          <w:sz w:val="24"/>
          <w:szCs w:val="24"/>
        </w:rPr>
        <w:t>History of Arts</w:t>
      </w:r>
    </w:p>
    <w:p w14:paraId="25DFDDB6" w14:textId="21D7836A" w:rsidR="00FE7A41" w:rsidRPr="005863E4" w:rsidRDefault="00FE7A41" w:rsidP="009829A3">
      <w:pPr>
        <w:pStyle w:val="ListParagraph"/>
        <w:numPr>
          <w:ilvl w:val="0"/>
          <w:numId w:val="3"/>
        </w:numPr>
        <w:rPr>
          <w:rFonts w:ascii="Arial" w:hAnsi="Arial" w:cs="Arial"/>
          <w:sz w:val="24"/>
          <w:szCs w:val="24"/>
        </w:rPr>
      </w:pPr>
      <w:r w:rsidRPr="005863E4">
        <w:rPr>
          <w:rFonts w:ascii="Arial" w:hAnsi="Arial" w:cs="Arial"/>
          <w:sz w:val="24"/>
          <w:szCs w:val="24"/>
        </w:rPr>
        <w:t>3D Design</w:t>
      </w:r>
    </w:p>
    <w:p w14:paraId="63D933CD" w14:textId="1C8C9361" w:rsidR="00FE7A41" w:rsidRPr="005863E4" w:rsidRDefault="00FE7A41" w:rsidP="009829A3">
      <w:pPr>
        <w:pStyle w:val="ListParagraph"/>
        <w:numPr>
          <w:ilvl w:val="0"/>
          <w:numId w:val="3"/>
        </w:numPr>
        <w:rPr>
          <w:rFonts w:ascii="Arial" w:hAnsi="Arial" w:cs="Arial"/>
          <w:sz w:val="24"/>
          <w:szCs w:val="24"/>
        </w:rPr>
      </w:pPr>
      <w:r w:rsidRPr="005863E4">
        <w:rPr>
          <w:rFonts w:ascii="Arial" w:hAnsi="Arial" w:cs="Arial"/>
          <w:sz w:val="24"/>
          <w:szCs w:val="24"/>
        </w:rPr>
        <w:t>Web Development</w:t>
      </w:r>
    </w:p>
    <w:p w14:paraId="57FEBB3E" w14:textId="55DBF69F" w:rsidR="00FE7A41" w:rsidRPr="005863E4" w:rsidRDefault="00FE7A41" w:rsidP="009829A3">
      <w:pPr>
        <w:pStyle w:val="ListParagraph"/>
        <w:numPr>
          <w:ilvl w:val="0"/>
          <w:numId w:val="3"/>
        </w:numPr>
        <w:rPr>
          <w:rFonts w:ascii="Arial" w:hAnsi="Arial" w:cs="Arial"/>
          <w:sz w:val="24"/>
          <w:szCs w:val="24"/>
        </w:rPr>
      </w:pPr>
      <w:r w:rsidRPr="005863E4">
        <w:rPr>
          <w:rFonts w:ascii="Arial" w:hAnsi="Arial" w:cs="Arial"/>
          <w:sz w:val="24"/>
          <w:szCs w:val="24"/>
        </w:rPr>
        <w:t>Cinematography</w:t>
      </w:r>
    </w:p>
    <w:p w14:paraId="5BE1954E" w14:textId="5815A682" w:rsidR="00FE7A41" w:rsidRPr="005863E4" w:rsidRDefault="00FE7A41" w:rsidP="009829A3">
      <w:pPr>
        <w:pStyle w:val="ListParagraph"/>
        <w:numPr>
          <w:ilvl w:val="0"/>
          <w:numId w:val="3"/>
        </w:numPr>
        <w:rPr>
          <w:rFonts w:ascii="Arial" w:hAnsi="Arial" w:cs="Arial"/>
          <w:sz w:val="24"/>
          <w:szCs w:val="24"/>
        </w:rPr>
      </w:pPr>
      <w:r w:rsidRPr="005863E4">
        <w:rPr>
          <w:rFonts w:ascii="Arial" w:hAnsi="Arial" w:cs="Arial"/>
          <w:sz w:val="24"/>
          <w:szCs w:val="24"/>
        </w:rPr>
        <w:t>Animation</w:t>
      </w:r>
    </w:p>
    <w:p w14:paraId="51A1ADA1" w14:textId="48D71632" w:rsidR="00F52C5B" w:rsidRPr="005863E4" w:rsidRDefault="00F52C5B" w:rsidP="009829A3">
      <w:pPr>
        <w:rPr>
          <w:rFonts w:ascii="Arial" w:hAnsi="Arial" w:cs="Arial"/>
          <w:sz w:val="24"/>
          <w:szCs w:val="24"/>
        </w:rPr>
      </w:pPr>
      <w:r w:rsidRPr="005863E4">
        <w:rPr>
          <w:rFonts w:ascii="Arial" w:hAnsi="Arial" w:cs="Arial"/>
          <w:sz w:val="24"/>
          <w:szCs w:val="24"/>
        </w:rPr>
        <w:t>Design experts, always focus on functionality and aesthetic. Have been creating content since 2010.</w:t>
      </w:r>
    </w:p>
    <w:p w14:paraId="316AE178" w14:textId="1BABCEF8" w:rsidR="00F52C5B" w:rsidRPr="005863E4" w:rsidRDefault="00F52C5B" w:rsidP="009829A3">
      <w:pPr>
        <w:rPr>
          <w:rFonts w:ascii="Arial" w:hAnsi="Arial" w:cs="Arial"/>
          <w:sz w:val="24"/>
          <w:szCs w:val="24"/>
        </w:rPr>
      </w:pPr>
      <w:r w:rsidRPr="005863E4">
        <w:rPr>
          <w:rFonts w:ascii="Arial" w:hAnsi="Arial" w:cs="Arial"/>
          <w:sz w:val="24"/>
          <w:szCs w:val="24"/>
        </w:rPr>
        <w:t xml:space="preserve">Team Leader of Team 1, Responsible for UI design, front-end development, </w:t>
      </w:r>
      <w:r w:rsidR="008140D2" w:rsidRPr="005863E4">
        <w:rPr>
          <w:rFonts w:ascii="Arial" w:hAnsi="Arial" w:cs="Arial"/>
          <w:sz w:val="24"/>
          <w:szCs w:val="24"/>
        </w:rPr>
        <w:t xml:space="preserve">and </w:t>
      </w:r>
      <w:r w:rsidRPr="005863E4">
        <w:rPr>
          <w:rFonts w:ascii="Arial" w:hAnsi="Arial" w:cs="Arial"/>
          <w:sz w:val="24"/>
          <w:szCs w:val="24"/>
        </w:rPr>
        <w:t>coordinating the entire project.</w:t>
      </w:r>
    </w:p>
    <w:p w14:paraId="5431B5D7" w14:textId="77777777" w:rsidR="008140D2" w:rsidRPr="005863E4" w:rsidRDefault="008140D2" w:rsidP="009829A3">
      <w:pPr>
        <w:spacing w:after="0" w:line="240" w:lineRule="auto"/>
        <w:rPr>
          <w:rFonts w:ascii="Arial" w:eastAsia="Times New Roman" w:hAnsi="Arial" w:cs="Arial"/>
          <w:b/>
          <w:bCs/>
          <w:color w:val="000000"/>
          <w:sz w:val="32"/>
          <w:szCs w:val="32"/>
          <w:lang w:eastAsia="zh-TW"/>
        </w:rPr>
      </w:pPr>
    </w:p>
    <w:p w14:paraId="03512481" w14:textId="77777777" w:rsidR="008140D2" w:rsidRPr="005863E4" w:rsidRDefault="008140D2" w:rsidP="009829A3">
      <w:pPr>
        <w:spacing w:after="0" w:line="240" w:lineRule="auto"/>
        <w:rPr>
          <w:rFonts w:ascii="Arial" w:eastAsia="Times New Roman" w:hAnsi="Arial" w:cs="Arial"/>
          <w:b/>
          <w:bCs/>
          <w:color w:val="000000"/>
          <w:sz w:val="32"/>
          <w:szCs w:val="32"/>
          <w:lang w:eastAsia="zh-TW"/>
        </w:rPr>
      </w:pPr>
    </w:p>
    <w:p w14:paraId="159D82A0" w14:textId="77777777" w:rsidR="008140D2" w:rsidRPr="005863E4" w:rsidRDefault="008140D2" w:rsidP="009829A3">
      <w:pPr>
        <w:spacing w:after="0" w:line="240" w:lineRule="auto"/>
        <w:rPr>
          <w:rFonts w:ascii="Arial" w:eastAsia="Times New Roman" w:hAnsi="Arial" w:cs="Arial"/>
          <w:b/>
          <w:bCs/>
          <w:color w:val="000000"/>
          <w:sz w:val="32"/>
          <w:szCs w:val="32"/>
          <w:lang w:eastAsia="zh-TW"/>
        </w:rPr>
      </w:pPr>
    </w:p>
    <w:p w14:paraId="2CEE80E6" w14:textId="77777777" w:rsidR="008140D2" w:rsidRPr="005863E4" w:rsidRDefault="008140D2" w:rsidP="009829A3">
      <w:pPr>
        <w:spacing w:after="0" w:line="240" w:lineRule="auto"/>
        <w:rPr>
          <w:rFonts w:ascii="Arial" w:eastAsia="Times New Roman" w:hAnsi="Arial" w:cs="Arial"/>
          <w:b/>
          <w:bCs/>
          <w:color w:val="000000"/>
          <w:sz w:val="32"/>
          <w:szCs w:val="32"/>
          <w:lang w:eastAsia="zh-TW"/>
        </w:rPr>
      </w:pPr>
    </w:p>
    <w:p w14:paraId="5957AC6D" w14:textId="77777777" w:rsidR="008140D2" w:rsidRPr="005863E4" w:rsidRDefault="008140D2" w:rsidP="009829A3">
      <w:pPr>
        <w:spacing w:after="0" w:line="240" w:lineRule="auto"/>
        <w:rPr>
          <w:rFonts w:ascii="Arial" w:eastAsia="Times New Roman" w:hAnsi="Arial" w:cs="Arial"/>
          <w:b/>
          <w:bCs/>
          <w:color w:val="000000"/>
          <w:sz w:val="32"/>
          <w:szCs w:val="32"/>
          <w:lang w:eastAsia="zh-TW"/>
        </w:rPr>
      </w:pPr>
    </w:p>
    <w:p w14:paraId="01E1E70E" w14:textId="77777777" w:rsidR="008140D2" w:rsidRPr="005863E4" w:rsidRDefault="008140D2" w:rsidP="009829A3">
      <w:pPr>
        <w:spacing w:after="0" w:line="240" w:lineRule="auto"/>
        <w:rPr>
          <w:rFonts w:ascii="Arial" w:eastAsia="Times New Roman" w:hAnsi="Arial" w:cs="Arial"/>
          <w:b/>
          <w:bCs/>
          <w:color w:val="000000"/>
          <w:sz w:val="32"/>
          <w:szCs w:val="32"/>
          <w:lang w:eastAsia="zh-TW"/>
        </w:rPr>
      </w:pPr>
    </w:p>
    <w:p w14:paraId="3DDBF3AB" w14:textId="77777777" w:rsidR="008140D2" w:rsidRPr="005863E4" w:rsidRDefault="008140D2" w:rsidP="009829A3">
      <w:pPr>
        <w:spacing w:after="0" w:line="240" w:lineRule="auto"/>
        <w:rPr>
          <w:rFonts w:ascii="Arial" w:eastAsia="Times New Roman" w:hAnsi="Arial" w:cs="Arial"/>
          <w:b/>
          <w:bCs/>
          <w:color w:val="000000"/>
          <w:sz w:val="32"/>
          <w:szCs w:val="32"/>
          <w:lang w:eastAsia="zh-TW"/>
        </w:rPr>
      </w:pPr>
    </w:p>
    <w:p w14:paraId="6C7D0E98" w14:textId="77777777" w:rsidR="008140D2" w:rsidRPr="005863E4" w:rsidRDefault="008140D2" w:rsidP="009829A3">
      <w:pPr>
        <w:spacing w:after="0" w:line="240" w:lineRule="auto"/>
        <w:rPr>
          <w:rFonts w:ascii="Arial" w:eastAsia="Times New Roman" w:hAnsi="Arial" w:cs="Arial"/>
          <w:b/>
          <w:bCs/>
          <w:color w:val="000000"/>
          <w:sz w:val="32"/>
          <w:szCs w:val="32"/>
          <w:lang w:eastAsia="zh-TW"/>
        </w:rPr>
      </w:pPr>
    </w:p>
    <w:p w14:paraId="3591BF01" w14:textId="01C6E984" w:rsidR="008140D2" w:rsidRDefault="008140D2" w:rsidP="009829A3">
      <w:pPr>
        <w:spacing w:after="0" w:line="240" w:lineRule="auto"/>
        <w:rPr>
          <w:rFonts w:ascii="Arial" w:eastAsia="Times New Roman" w:hAnsi="Arial" w:cs="Arial"/>
          <w:b/>
          <w:bCs/>
          <w:color w:val="000000"/>
          <w:sz w:val="32"/>
          <w:szCs w:val="32"/>
          <w:lang w:eastAsia="zh-TW"/>
        </w:rPr>
      </w:pPr>
    </w:p>
    <w:p w14:paraId="46F90D2C" w14:textId="70E0C1EF" w:rsidR="00096F20" w:rsidRDefault="00096F20" w:rsidP="009829A3">
      <w:pPr>
        <w:spacing w:after="0" w:line="240" w:lineRule="auto"/>
        <w:rPr>
          <w:rFonts w:ascii="Arial" w:eastAsia="Times New Roman" w:hAnsi="Arial" w:cs="Arial"/>
          <w:b/>
          <w:bCs/>
          <w:color w:val="000000"/>
          <w:sz w:val="32"/>
          <w:szCs w:val="32"/>
          <w:lang w:eastAsia="zh-TW"/>
        </w:rPr>
      </w:pPr>
    </w:p>
    <w:p w14:paraId="797CD11A" w14:textId="446EC636" w:rsidR="00096F20" w:rsidRDefault="00096F20" w:rsidP="009829A3">
      <w:pPr>
        <w:spacing w:after="0" w:line="240" w:lineRule="auto"/>
        <w:rPr>
          <w:rFonts w:ascii="Arial" w:eastAsia="Times New Roman" w:hAnsi="Arial" w:cs="Arial"/>
          <w:b/>
          <w:bCs/>
          <w:color w:val="000000"/>
          <w:sz w:val="32"/>
          <w:szCs w:val="32"/>
          <w:lang w:eastAsia="zh-TW"/>
        </w:rPr>
      </w:pPr>
    </w:p>
    <w:p w14:paraId="68B6D184" w14:textId="77777777" w:rsidR="00096F20" w:rsidRPr="005863E4" w:rsidRDefault="00096F20" w:rsidP="009829A3">
      <w:pPr>
        <w:spacing w:after="0" w:line="240" w:lineRule="auto"/>
        <w:rPr>
          <w:rFonts w:ascii="Arial" w:eastAsia="Times New Roman" w:hAnsi="Arial" w:cs="Arial"/>
          <w:b/>
          <w:bCs/>
          <w:color w:val="000000"/>
          <w:sz w:val="32"/>
          <w:szCs w:val="32"/>
          <w:lang w:eastAsia="zh-TW"/>
        </w:rPr>
      </w:pPr>
    </w:p>
    <w:p w14:paraId="49060420" w14:textId="14A5BEB4" w:rsidR="00F52C5B" w:rsidRPr="005863E4" w:rsidRDefault="00F52C5B" w:rsidP="009829A3">
      <w:pPr>
        <w:spacing w:after="0" w:line="240" w:lineRule="auto"/>
        <w:rPr>
          <w:rFonts w:ascii="Arial" w:eastAsia="Times New Roman" w:hAnsi="Arial" w:cs="Arial"/>
          <w:b/>
          <w:bCs/>
          <w:sz w:val="32"/>
          <w:szCs w:val="32"/>
          <w:lang w:eastAsia="zh-TW"/>
        </w:rPr>
      </w:pPr>
      <w:proofErr w:type="spellStart"/>
      <w:r w:rsidRPr="00F52C5B">
        <w:rPr>
          <w:rFonts w:ascii="Arial" w:eastAsia="Times New Roman" w:hAnsi="Arial" w:cs="Arial"/>
          <w:b/>
          <w:bCs/>
          <w:color w:val="000000"/>
          <w:sz w:val="32"/>
          <w:szCs w:val="32"/>
          <w:lang w:eastAsia="zh-TW"/>
        </w:rPr>
        <w:lastRenderedPageBreak/>
        <w:t>Junu</w:t>
      </w:r>
      <w:proofErr w:type="spellEnd"/>
      <w:r w:rsidRPr="00F52C5B">
        <w:rPr>
          <w:rFonts w:ascii="Arial" w:eastAsia="Times New Roman" w:hAnsi="Arial" w:cs="Arial"/>
          <w:b/>
          <w:bCs/>
          <w:color w:val="000000"/>
          <w:sz w:val="32"/>
          <w:szCs w:val="32"/>
          <w:lang w:eastAsia="zh-TW"/>
        </w:rPr>
        <w:t xml:space="preserve"> </w:t>
      </w:r>
      <w:proofErr w:type="spellStart"/>
      <w:r w:rsidRPr="00F52C5B">
        <w:rPr>
          <w:rFonts w:ascii="Arial" w:eastAsia="Times New Roman" w:hAnsi="Arial" w:cs="Arial"/>
          <w:b/>
          <w:bCs/>
          <w:color w:val="000000"/>
          <w:sz w:val="32"/>
          <w:szCs w:val="32"/>
          <w:lang w:eastAsia="zh-TW"/>
        </w:rPr>
        <w:t>Paneru</w:t>
      </w:r>
      <w:proofErr w:type="spellEnd"/>
    </w:p>
    <w:p w14:paraId="3CCEE453" w14:textId="5A0D3DBB" w:rsidR="00F52C5B" w:rsidRPr="00F52C5B" w:rsidRDefault="00F52C5B" w:rsidP="009829A3">
      <w:pPr>
        <w:spacing w:after="0" w:line="240" w:lineRule="auto"/>
        <w:rPr>
          <w:rFonts w:ascii="Arial" w:eastAsia="Times New Roman" w:hAnsi="Arial" w:cs="Arial"/>
          <w:sz w:val="24"/>
          <w:szCs w:val="24"/>
          <w:lang w:eastAsia="zh-TW"/>
        </w:rPr>
      </w:pPr>
      <w:r w:rsidRPr="00F52C5B">
        <w:rPr>
          <w:rFonts w:ascii="Arial" w:eastAsia="Times New Roman" w:hAnsi="Arial" w:cs="Arial"/>
          <w:color w:val="000000"/>
          <w:sz w:val="24"/>
          <w:szCs w:val="24"/>
          <w:lang w:eastAsia="zh-TW"/>
        </w:rPr>
        <w:br/>
      </w:r>
      <w:r w:rsidRPr="00F52C5B">
        <w:rPr>
          <w:rFonts w:ascii="Arial" w:eastAsia="Times New Roman" w:hAnsi="Arial" w:cs="Arial"/>
          <w:color w:val="000000"/>
          <w:sz w:val="24"/>
          <w:szCs w:val="24"/>
          <w:bdr w:val="none" w:sz="0" w:space="0" w:color="auto" w:frame="1"/>
          <w:lang w:eastAsia="zh-TW"/>
        </w:rPr>
        <w:fldChar w:fldCharType="begin"/>
      </w:r>
      <w:r w:rsidRPr="00F52C5B">
        <w:rPr>
          <w:rFonts w:ascii="Arial" w:eastAsia="Times New Roman" w:hAnsi="Arial" w:cs="Arial"/>
          <w:color w:val="000000"/>
          <w:sz w:val="24"/>
          <w:szCs w:val="24"/>
          <w:bdr w:val="none" w:sz="0" w:space="0" w:color="auto" w:frame="1"/>
          <w:lang w:eastAsia="zh-TW"/>
        </w:rPr>
        <w:instrText xml:space="preserve"> INCLUDEPICTURE "https://lh7-us.googleusercontent.com/oQbHYDg7gLsizrk0ZKQ5XQ4_v_KpEDCNczlGyqaGFJoH_DrXzGv9yqPh-jZ0gB5h7Bfsmiv12yg2MADvTLiWNuPZk1h_DAPG58Mo4sgxiKwLybYJuNiIMIsrUwrysj267sp4JQ6RI0y6tORaoo7vxIs" \* MERGEFORMATINET </w:instrText>
      </w:r>
      <w:r w:rsidRPr="00F52C5B">
        <w:rPr>
          <w:rFonts w:ascii="Arial" w:eastAsia="Times New Roman" w:hAnsi="Arial" w:cs="Arial"/>
          <w:color w:val="000000"/>
          <w:sz w:val="24"/>
          <w:szCs w:val="24"/>
          <w:bdr w:val="none" w:sz="0" w:space="0" w:color="auto" w:frame="1"/>
          <w:lang w:eastAsia="zh-TW"/>
        </w:rPr>
        <w:fldChar w:fldCharType="separate"/>
      </w:r>
      <w:r w:rsidRPr="005863E4">
        <w:rPr>
          <w:rFonts w:ascii="Arial" w:eastAsia="Times New Roman" w:hAnsi="Arial" w:cs="Arial"/>
          <w:noProof/>
          <w:color w:val="000000"/>
          <w:sz w:val="24"/>
          <w:szCs w:val="24"/>
          <w:bdr w:val="none" w:sz="0" w:space="0" w:color="auto" w:frame="1"/>
          <w:lang w:eastAsia="zh-TW"/>
        </w:rPr>
        <w:drawing>
          <wp:inline distT="0" distB="0" distL="0" distR="0" wp14:anchorId="0C8617A4" wp14:editId="0F45B397">
            <wp:extent cx="2537460" cy="25374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7460" cy="2537460"/>
                    </a:xfrm>
                    <a:prstGeom prst="rect">
                      <a:avLst/>
                    </a:prstGeom>
                    <a:noFill/>
                    <a:ln>
                      <a:noFill/>
                    </a:ln>
                  </pic:spPr>
                </pic:pic>
              </a:graphicData>
            </a:graphic>
          </wp:inline>
        </w:drawing>
      </w:r>
      <w:r w:rsidRPr="00F52C5B">
        <w:rPr>
          <w:rFonts w:ascii="Arial" w:eastAsia="Times New Roman" w:hAnsi="Arial" w:cs="Arial"/>
          <w:color w:val="000000"/>
          <w:sz w:val="24"/>
          <w:szCs w:val="24"/>
          <w:bdr w:val="none" w:sz="0" w:space="0" w:color="auto" w:frame="1"/>
          <w:lang w:eastAsia="zh-TW"/>
        </w:rPr>
        <w:fldChar w:fldCharType="end"/>
      </w:r>
    </w:p>
    <w:p w14:paraId="681A08B6" w14:textId="77777777" w:rsidR="00F52C5B" w:rsidRPr="00F52C5B" w:rsidRDefault="00F52C5B" w:rsidP="009829A3">
      <w:pPr>
        <w:spacing w:after="0" w:line="240" w:lineRule="auto"/>
        <w:rPr>
          <w:rFonts w:ascii="Arial" w:eastAsia="Times New Roman" w:hAnsi="Arial" w:cs="Arial"/>
          <w:sz w:val="24"/>
          <w:szCs w:val="24"/>
          <w:lang w:eastAsia="zh-TW"/>
        </w:rPr>
      </w:pPr>
      <w:r w:rsidRPr="00F52C5B">
        <w:rPr>
          <w:rFonts w:ascii="Arial" w:eastAsia="Times New Roman" w:hAnsi="Arial" w:cs="Arial"/>
          <w:sz w:val="24"/>
          <w:szCs w:val="24"/>
          <w:lang w:eastAsia="zh-TW"/>
        </w:rPr>
        <w:br/>
      </w:r>
    </w:p>
    <w:p w14:paraId="49CD0FAC" w14:textId="157DC48B" w:rsidR="00F52C5B" w:rsidRPr="00F52C5B" w:rsidRDefault="00F52C5B" w:rsidP="009829A3">
      <w:pPr>
        <w:spacing w:after="0" w:line="240" w:lineRule="auto"/>
        <w:textAlignment w:val="baseline"/>
        <w:rPr>
          <w:rFonts w:ascii="Arial" w:eastAsia="Times New Roman" w:hAnsi="Arial" w:cs="Arial"/>
          <w:b/>
          <w:bCs/>
          <w:color w:val="000000"/>
          <w:sz w:val="24"/>
          <w:szCs w:val="24"/>
          <w:lang w:eastAsia="zh-TW"/>
        </w:rPr>
      </w:pPr>
      <w:r w:rsidRPr="00F52C5B">
        <w:rPr>
          <w:rFonts w:ascii="Arial" w:eastAsia="Times New Roman" w:hAnsi="Arial" w:cs="Arial"/>
          <w:b/>
          <w:bCs/>
          <w:color w:val="000000"/>
          <w:sz w:val="24"/>
          <w:szCs w:val="24"/>
          <w:lang w:eastAsia="zh-TW"/>
        </w:rPr>
        <w:t>University of Greenwich</w:t>
      </w:r>
      <w:r w:rsidR="008140D2" w:rsidRPr="005863E4">
        <w:rPr>
          <w:rFonts w:ascii="Arial" w:eastAsia="Times New Roman" w:hAnsi="Arial" w:cs="Arial"/>
          <w:b/>
          <w:bCs/>
          <w:color w:val="000000"/>
          <w:sz w:val="24"/>
          <w:szCs w:val="24"/>
          <w:lang w:eastAsia="zh-TW"/>
        </w:rPr>
        <w:t xml:space="preserve"> (UK)</w:t>
      </w:r>
      <w:r w:rsidRPr="00F52C5B">
        <w:rPr>
          <w:rFonts w:ascii="Arial" w:eastAsia="Times New Roman" w:hAnsi="Arial" w:cs="Arial"/>
          <w:b/>
          <w:bCs/>
          <w:color w:val="000000"/>
          <w:sz w:val="24"/>
          <w:szCs w:val="24"/>
          <w:lang w:eastAsia="zh-TW"/>
        </w:rPr>
        <w:t>: Master of Art</w:t>
      </w:r>
    </w:p>
    <w:p w14:paraId="5ADF265B" w14:textId="1F77384D" w:rsidR="00F52C5B" w:rsidRPr="005863E4" w:rsidRDefault="00F52C5B" w:rsidP="009829A3">
      <w:pPr>
        <w:pStyle w:val="ListParagraph"/>
        <w:numPr>
          <w:ilvl w:val="0"/>
          <w:numId w:val="3"/>
        </w:numPr>
        <w:spacing w:after="0" w:line="240" w:lineRule="auto"/>
        <w:textAlignment w:val="baseline"/>
        <w:rPr>
          <w:rFonts w:ascii="Arial" w:eastAsia="Times New Roman" w:hAnsi="Arial" w:cs="Arial"/>
          <w:color w:val="000000"/>
          <w:sz w:val="24"/>
          <w:szCs w:val="24"/>
          <w:lang w:eastAsia="zh-TW"/>
        </w:rPr>
      </w:pPr>
      <w:r w:rsidRPr="005863E4">
        <w:rPr>
          <w:rFonts w:ascii="Arial" w:eastAsia="Times New Roman" w:hAnsi="Arial" w:cs="Arial"/>
          <w:color w:val="000000"/>
          <w:sz w:val="24"/>
          <w:szCs w:val="24"/>
          <w:lang w:eastAsia="zh-TW"/>
        </w:rPr>
        <w:t>Web Design and Content Planning</w:t>
      </w:r>
    </w:p>
    <w:p w14:paraId="3DCF47FA" w14:textId="77777777" w:rsidR="00F52C5B" w:rsidRPr="00F52C5B" w:rsidRDefault="00F52C5B" w:rsidP="009829A3">
      <w:pPr>
        <w:spacing w:after="0" w:line="240" w:lineRule="auto"/>
        <w:rPr>
          <w:rFonts w:ascii="Arial" w:eastAsia="Times New Roman" w:hAnsi="Arial" w:cs="Arial"/>
          <w:sz w:val="24"/>
          <w:szCs w:val="24"/>
          <w:lang w:eastAsia="zh-TW"/>
        </w:rPr>
      </w:pPr>
      <w:r w:rsidRPr="00F52C5B">
        <w:rPr>
          <w:rFonts w:ascii="Arial" w:eastAsia="Times New Roman" w:hAnsi="Arial" w:cs="Arial"/>
          <w:sz w:val="24"/>
          <w:szCs w:val="24"/>
          <w:lang w:eastAsia="zh-TW"/>
        </w:rPr>
        <w:br/>
      </w:r>
    </w:p>
    <w:p w14:paraId="54091045" w14:textId="66B7F028" w:rsidR="00F52C5B" w:rsidRPr="00F52C5B" w:rsidRDefault="00F52C5B" w:rsidP="009829A3">
      <w:pPr>
        <w:spacing w:after="0" w:line="240" w:lineRule="auto"/>
        <w:textAlignment w:val="baseline"/>
        <w:rPr>
          <w:rFonts w:ascii="Arial" w:eastAsia="Times New Roman" w:hAnsi="Arial" w:cs="Arial"/>
          <w:b/>
          <w:bCs/>
          <w:color w:val="000000"/>
          <w:sz w:val="24"/>
          <w:szCs w:val="24"/>
          <w:lang w:eastAsia="zh-TW"/>
        </w:rPr>
      </w:pPr>
      <w:r w:rsidRPr="00F52C5B">
        <w:rPr>
          <w:rFonts w:ascii="Arial" w:eastAsia="Times New Roman" w:hAnsi="Arial" w:cs="Arial"/>
          <w:b/>
          <w:bCs/>
          <w:color w:val="000000"/>
          <w:sz w:val="24"/>
          <w:szCs w:val="24"/>
          <w:lang w:eastAsia="zh-TW"/>
        </w:rPr>
        <w:t>Saint Louis University</w:t>
      </w:r>
      <w:r w:rsidR="008140D2" w:rsidRPr="005863E4">
        <w:rPr>
          <w:rFonts w:ascii="Arial" w:eastAsia="Times New Roman" w:hAnsi="Arial" w:cs="Arial"/>
          <w:b/>
          <w:bCs/>
          <w:color w:val="000000"/>
          <w:sz w:val="24"/>
          <w:szCs w:val="24"/>
          <w:lang w:eastAsia="zh-TW"/>
        </w:rPr>
        <w:t xml:space="preserve"> (USA)</w:t>
      </w:r>
      <w:r w:rsidRPr="00F52C5B">
        <w:rPr>
          <w:rFonts w:ascii="Arial" w:eastAsia="Times New Roman" w:hAnsi="Arial" w:cs="Arial"/>
          <w:b/>
          <w:bCs/>
          <w:color w:val="000000"/>
          <w:sz w:val="24"/>
          <w:szCs w:val="24"/>
          <w:lang w:eastAsia="zh-TW"/>
        </w:rPr>
        <w:t>: BSIT</w:t>
      </w:r>
    </w:p>
    <w:p w14:paraId="00AF2A30" w14:textId="5A524665" w:rsidR="00F52C5B" w:rsidRPr="005863E4" w:rsidRDefault="00F52C5B" w:rsidP="009829A3">
      <w:pPr>
        <w:pStyle w:val="ListParagraph"/>
        <w:numPr>
          <w:ilvl w:val="0"/>
          <w:numId w:val="3"/>
        </w:numPr>
        <w:spacing w:after="0" w:line="240" w:lineRule="auto"/>
        <w:textAlignment w:val="baseline"/>
        <w:rPr>
          <w:rFonts w:ascii="Arial" w:eastAsia="Times New Roman" w:hAnsi="Arial" w:cs="Arial"/>
          <w:color w:val="000000"/>
          <w:sz w:val="24"/>
          <w:szCs w:val="24"/>
          <w:lang w:eastAsia="zh-TW"/>
        </w:rPr>
      </w:pPr>
      <w:r w:rsidRPr="005863E4">
        <w:rPr>
          <w:rFonts w:ascii="Arial" w:eastAsia="Times New Roman" w:hAnsi="Arial" w:cs="Arial"/>
          <w:color w:val="000000"/>
          <w:sz w:val="24"/>
          <w:szCs w:val="24"/>
          <w:lang w:eastAsia="zh-TW"/>
        </w:rPr>
        <w:t xml:space="preserve">Data Structure, </w:t>
      </w:r>
      <w:proofErr w:type="gramStart"/>
      <w:r w:rsidRPr="005863E4">
        <w:rPr>
          <w:rFonts w:ascii="Arial" w:eastAsia="Times New Roman" w:hAnsi="Arial" w:cs="Arial"/>
          <w:color w:val="000000"/>
          <w:sz w:val="24"/>
          <w:szCs w:val="24"/>
          <w:lang w:eastAsia="zh-TW"/>
        </w:rPr>
        <w:t>Web  Technologies</w:t>
      </w:r>
      <w:proofErr w:type="gramEnd"/>
      <w:r w:rsidRPr="005863E4">
        <w:rPr>
          <w:rFonts w:ascii="Arial" w:eastAsia="Times New Roman" w:hAnsi="Arial" w:cs="Arial"/>
          <w:color w:val="000000"/>
          <w:sz w:val="24"/>
          <w:szCs w:val="24"/>
          <w:lang w:eastAsia="zh-TW"/>
        </w:rPr>
        <w:t>, Networking</w:t>
      </w:r>
    </w:p>
    <w:p w14:paraId="2163844F" w14:textId="77777777" w:rsidR="00F52C5B" w:rsidRPr="005863E4" w:rsidRDefault="00F52C5B" w:rsidP="009829A3">
      <w:pPr>
        <w:pStyle w:val="ListParagraph"/>
        <w:spacing w:after="0" w:line="240" w:lineRule="auto"/>
        <w:textAlignment w:val="baseline"/>
        <w:rPr>
          <w:rFonts w:ascii="Arial" w:eastAsia="Times New Roman" w:hAnsi="Arial" w:cs="Arial"/>
          <w:color w:val="000000"/>
          <w:sz w:val="24"/>
          <w:szCs w:val="24"/>
          <w:lang w:eastAsia="zh-TW"/>
        </w:rPr>
      </w:pPr>
    </w:p>
    <w:p w14:paraId="5AF22F27" w14:textId="77777777" w:rsidR="00F52C5B" w:rsidRPr="00F52C5B" w:rsidRDefault="00F52C5B" w:rsidP="009829A3">
      <w:pPr>
        <w:spacing w:after="0" w:line="240" w:lineRule="auto"/>
        <w:textAlignment w:val="baseline"/>
        <w:rPr>
          <w:rFonts w:ascii="Arial" w:eastAsia="Times New Roman" w:hAnsi="Arial" w:cs="Arial"/>
          <w:color w:val="000000"/>
          <w:sz w:val="24"/>
          <w:szCs w:val="24"/>
          <w:lang w:eastAsia="zh-TW"/>
        </w:rPr>
      </w:pPr>
      <w:r w:rsidRPr="00F52C5B">
        <w:rPr>
          <w:rFonts w:ascii="Arial" w:eastAsia="Times New Roman" w:hAnsi="Arial" w:cs="Arial"/>
          <w:color w:val="000000"/>
          <w:sz w:val="24"/>
          <w:szCs w:val="24"/>
          <w:lang w:eastAsia="zh-TW"/>
        </w:rPr>
        <w:t>Interest in front-end, Database design UI and UX design</w:t>
      </w:r>
    </w:p>
    <w:p w14:paraId="1807E275" w14:textId="77777777" w:rsidR="00F52C5B" w:rsidRPr="00F52C5B" w:rsidRDefault="00F52C5B" w:rsidP="009829A3">
      <w:pPr>
        <w:spacing w:after="0" w:line="240" w:lineRule="auto"/>
        <w:rPr>
          <w:rFonts w:ascii="Arial" w:eastAsia="Times New Roman" w:hAnsi="Arial" w:cs="Arial"/>
          <w:sz w:val="24"/>
          <w:szCs w:val="24"/>
          <w:lang w:eastAsia="zh-TW"/>
        </w:rPr>
      </w:pPr>
      <w:r w:rsidRPr="00F52C5B">
        <w:rPr>
          <w:rFonts w:ascii="Arial" w:eastAsia="Times New Roman" w:hAnsi="Arial" w:cs="Arial"/>
          <w:sz w:val="24"/>
          <w:szCs w:val="24"/>
          <w:lang w:eastAsia="zh-TW"/>
        </w:rPr>
        <w:br/>
      </w:r>
    </w:p>
    <w:p w14:paraId="51200D99" w14:textId="1277CCC6" w:rsidR="00F52C5B" w:rsidRPr="00F52C5B" w:rsidRDefault="00F52C5B" w:rsidP="009829A3">
      <w:pPr>
        <w:spacing w:after="0" w:line="240" w:lineRule="auto"/>
        <w:textAlignment w:val="baseline"/>
        <w:rPr>
          <w:rFonts w:ascii="Arial" w:eastAsia="Times New Roman" w:hAnsi="Arial" w:cs="Arial"/>
          <w:color w:val="000000"/>
          <w:sz w:val="24"/>
          <w:szCs w:val="24"/>
          <w:lang w:eastAsia="zh-TW"/>
        </w:rPr>
      </w:pPr>
      <w:r w:rsidRPr="00F52C5B">
        <w:rPr>
          <w:rFonts w:ascii="Arial" w:eastAsia="Times New Roman" w:hAnsi="Arial" w:cs="Arial"/>
          <w:color w:val="000000"/>
          <w:sz w:val="24"/>
          <w:szCs w:val="24"/>
          <w:lang w:eastAsia="zh-TW"/>
        </w:rPr>
        <w:t xml:space="preserve">Team Member </w:t>
      </w:r>
      <w:r w:rsidRPr="005863E4">
        <w:rPr>
          <w:rFonts w:ascii="Arial" w:eastAsia="Times New Roman" w:hAnsi="Arial" w:cs="Arial"/>
          <w:color w:val="000000"/>
          <w:sz w:val="24"/>
          <w:szCs w:val="24"/>
          <w:lang w:eastAsia="zh-TW"/>
        </w:rPr>
        <w:t xml:space="preserve">of </w:t>
      </w:r>
      <w:r w:rsidRPr="00F52C5B">
        <w:rPr>
          <w:rFonts w:ascii="Arial" w:eastAsia="Times New Roman" w:hAnsi="Arial" w:cs="Arial"/>
          <w:color w:val="000000"/>
          <w:sz w:val="24"/>
          <w:szCs w:val="24"/>
          <w:lang w:eastAsia="zh-TW"/>
        </w:rPr>
        <w:t xml:space="preserve">Team </w:t>
      </w:r>
      <w:r w:rsidRPr="005863E4">
        <w:rPr>
          <w:rFonts w:ascii="Arial" w:eastAsia="Times New Roman" w:hAnsi="Arial" w:cs="Arial"/>
          <w:color w:val="000000"/>
          <w:sz w:val="24"/>
          <w:szCs w:val="24"/>
          <w:lang w:eastAsia="zh-TW"/>
        </w:rPr>
        <w:t>1, r</w:t>
      </w:r>
      <w:r w:rsidRPr="00F52C5B">
        <w:rPr>
          <w:rFonts w:ascii="Arial" w:eastAsia="Times New Roman" w:hAnsi="Arial" w:cs="Arial"/>
          <w:color w:val="000000"/>
          <w:sz w:val="24"/>
          <w:szCs w:val="24"/>
          <w:lang w:eastAsia="zh-TW"/>
        </w:rPr>
        <w:t>esponsible for Database Design in this project</w:t>
      </w:r>
      <w:r w:rsidRPr="005863E4">
        <w:rPr>
          <w:rFonts w:ascii="Arial" w:eastAsia="Times New Roman" w:hAnsi="Arial" w:cs="Arial"/>
          <w:color w:val="000000"/>
          <w:sz w:val="24"/>
          <w:szCs w:val="24"/>
          <w:lang w:eastAsia="zh-TW"/>
        </w:rPr>
        <w:t>.</w:t>
      </w:r>
    </w:p>
    <w:p w14:paraId="576C09C1" w14:textId="3985139C" w:rsidR="00F52C5B" w:rsidRPr="005863E4" w:rsidRDefault="00F52C5B" w:rsidP="009829A3">
      <w:pPr>
        <w:spacing w:after="0" w:line="240" w:lineRule="auto"/>
        <w:rPr>
          <w:rFonts w:ascii="Arial" w:eastAsia="Times New Roman" w:hAnsi="Arial" w:cs="Arial"/>
          <w:sz w:val="24"/>
          <w:szCs w:val="24"/>
          <w:lang w:eastAsia="zh-TW"/>
        </w:rPr>
      </w:pPr>
    </w:p>
    <w:p w14:paraId="0878E578"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47C6F1B8"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00D978F4"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098EFD4B"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5835F109"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6E522C82"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607DDEB6"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3FEFAFFA"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2C4C0098"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231FBECE"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3BAA8E9C"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0A01AD2B"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725C2476"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2C8384AC" w14:textId="77777777" w:rsidR="008140D2" w:rsidRPr="005863E4" w:rsidRDefault="008140D2" w:rsidP="009829A3">
      <w:pPr>
        <w:spacing w:after="0" w:line="240" w:lineRule="auto"/>
        <w:rPr>
          <w:rFonts w:ascii="Arial" w:eastAsia="Times New Roman" w:hAnsi="Arial" w:cs="Arial"/>
          <w:b/>
          <w:bCs/>
          <w:sz w:val="32"/>
          <w:szCs w:val="32"/>
          <w:lang w:eastAsia="zh-TW"/>
        </w:rPr>
      </w:pPr>
    </w:p>
    <w:p w14:paraId="414E22C9" w14:textId="4C8582DD" w:rsidR="008140D2" w:rsidRPr="005863E4" w:rsidRDefault="008140D2" w:rsidP="009829A3">
      <w:pPr>
        <w:spacing w:after="0" w:line="240" w:lineRule="auto"/>
        <w:rPr>
          <w:rFonts w:ascii="Arial" w:eastAsia="Times New Roman" w:hAnsi="Arial" w:cs="Arial"/>
          <w:b/>
          <w:bCs/>
          <w:sz w:val="32"/>
          <w:szCs w:val="32"/>
          <w:lang w:eastAsia="zh-TW"/>
        </w:rPr>
      </w:pPr>
      <w:r w:rsidRPr="005863E4">
        <w:rPr>
          <w:rFonts w:ascii="Arial" w:eastAsia="Times New Roman" w:hAnsi="Arial" w:cs="Arial"/>
          <w:b/>
          <w:bCs/>
          <w:sz w:val="32"/>
          <w:szCs w:val="32"/>
          <w:lang w:eastAsia="zh-TW"/>
        </w:rPr>
        <w:lastRenderedPageBreak/>
        <w:t xml:space="preserve">Yahya </w:t>
      </w:r>
      <w:proofErr w:type="spellStart"/>
      <w:r w:rsidRPr="005863E4">
        <w:rPr>
          <w:rFonts w:ascii="Arial" w:eastAsia="Times New Roman" w:hAnsi="Arial" w:cs="Arial"/>
          <w:b/>
          <w:bCs/>
          <w:sz w:val="32"/>
          <w:szCs w:val="32"/>
          <w:lang w:eastAsia="zh-TW"/>
        </w:rPr>
        <w:t>Muxumed</w:t>
      </w:r>
      <w:proofErr w:type="spellEnd"/>
    </w:p>
    <w:p w14:paraId="542CC66E" w14:textId="77777777" w:rsidR="008140D2" w:rsidRPr="00F52C5B" w:rsidRDefault="008140D2" w:rsidP="009829A3">
      <w:pPr>
        <w:spacing w:after="0" w:line="240" w:lineRule="auto"/>
        <w:rPr>
          <w:rFonts w:ascii="Arial" w:eastAsia="Times New Roman" w:hAnsi="Arial" w:cs="Arial"/>
          <w:b/>
          <w:bCs/>
          <w:sz w:val="32"/>
          <w:szCs w:val="32"/>
          <w:lang w:eastAsia="zh-TW"/>
        </w:rPr>
      </w:pPr>
    </w:p>
    <w:p w14:paraId="0025073B" w14:textId="2B77E09F" w:rsidR="00F45BA0" w:rsidRDefault="00F45BA0" w:rsidP="00F45BA0">
      <w:pPr>
        <w:pStyle w:val="paragraph"/>
        <w:spacing w:before="0" w:beforeAutospacing="0" w:after="0" w:afterAutospacing="0"/>
        <w:textAlignment w:val="baseline"/>
        <w:rPr>
          <w:rFonts w:ascii="Segoe UI" w:hAnsi="Segoe UI" w:cs="Segoe UI"/>
          <w:sz w:val="18"/>
          <w:szCs w:val="18"/>
        </w:rPr>
      </w:pPr>
      <w:r>
        <w:rPr>
          <w:rFonts w:ascii="Arial" w:eastAsiaTheme="minorHAnsi" w:hAnsi="Arial" w:cs="Arial"/>
          <w:noProof/>
          <w:sz w:val="22"/>
          <w:szCs w:val="22"/>
          <w:lang w:eastAsia="en-US"/>
        </w:rPr>
        <w:drawing>
          <wp:inline distT="0" distB="0" distL="0" distR="0" wp14:anchorId="77E75140" wp14:editId="7FD863C1">
            <wp:extent cx="2618105" cy="3368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8105" cy="3368675"/>
                    </a:xfrm>
                    <a:prstGeom prst="rect">
                      <a:avLst/>
                    </a:prstGeom>
                    <a:noFill/>
                    <a:ln>
                      <a:noFill/>
                    </a:ln>
                  </pic:spPr>
                </pic:pic>
              </a:graphicData>
            </a:graphic>
          </wp:inline>
        </w:drawing>
      </w:r>
      <w:r>
        <w:rPr>
          <w:rStyle w:val="eop"/>
          <w:rFonts w:ascii="Arial" w:hAnsi="Arial" w:cs="Arial"/>
          <w:sz w:val="32"/>
          <w:szCs w:val="32"/>
        </w:rPr>
        <w:t> </w:t>
      </w:r>
    </w:p>
    <w:p w14:paraId="27930307" w14:textId="77777777" w:rsidR="00F45BA0" w:rsidRDefault="00F45BA0" w:rsidP="00F45BA0">
      <w:pPr>
        <w:pStyle w:val="paragraph"/>
        <w:spacing w:before="0" w:beforeAutospacing="0" w:after="0" w:afterAutospacing="0"/>
        <w:textAlignment w:val="baseline"/>
        <w:rPr>
          <w:rFonts w:ascii="Segoe UI" w:hAnsi="Segoe UI" w:cs="Segoe UI"/>
          <w:sz w:val="18"/>
          <w:szCs w:val="18"/>
          <w:lang w:val="en-US"/>
        </w:rPr>
      </w:pPr>
      <w:r>
        <w:rPr>
          <w:rStyle w:val="eop"/>
          <w:rFonts w:ascii="Arial" w:hAnsi="Arial" w:cs="Arial"/>
          <w:sz w:val="32"/>
          <w:szCs w:val="32"/>
          <w:lang w:val="en-US"/>
        </w:rPr>
        <w:t> </w:t>
      </w:r>
    </w:p>
    <w:p w14:paraId="109651BC" w14:textId="77777777" w:rsidR="00F45BA0" w:rsidRDefault="00F45BA0" w:rsidP="00F45BA0">
      <w:pPr>
        <w:pStyle w:val="paragraph"/>
        <w:spacing w:before="0" w:beforeAutospacing="0" w:after="0" w:afterAutospacing="0"/>
        <w:textAlignment w:val="baseline"/>
        <w:rPr>
          <w:rFonts w:ascii="Segoe UI" w:hAnsi="Segoe UI" w:cs="Segoe UI"/>
          <w:sz w:val="18"/>
          <w:szCs w:val="18"/>
          <w:lang w:val="en-US"/>
        </w:rPr>
      </w:pPr>
      <w:r>
        <w:rPr>
          <w:rStyle w:val="normaltextrun"/>
          <w:rFonts w:ascii="Arial" w:hAnsi="Arial" w:cs="Arial"/>
          <w:b/>
          <w:bCs/>
        </w:rPr>
        <w:t xml:space="preserve">Middlesex University: </w:t>
      </w:r>
      <w:r>
        <w:rPr>
          <w:rStyle w:val="normaltextrun"/>
          <w:rFonts w:ascii="Arial" w:hAnsi="Arial" w:cs="Arial"/>
        </w:rPr>
        <w:t>BSc Information Technology</w:t>
      </w:r>
      <w:r>
        <w:rPr>
          <w:rStyle w:val="eop"/>
          <w:rFonts w:ascii="Arial" w:hAnsi="Arial" w:cs="Arial"/>
          <w:lang w:val="en-US"/>
        </w:rPr>
        <w:t> </w:t>
      </w:r>
    </w:p>
    <w:p w14:paraId="3B382692" w14:textId="77777777" w:rsidR="00F45BA0" w:rsidRDefault="00F45BA0" w:rsidP="00F45BA0">
      <w:pPr>
        <w:pStyle w:val="paragraph"/>
        <w:numPr>
          <w:ilvl w:val="0"/>
          <w:numId w:val="3"/>
        </w:numPr>
        <w:spacing w:before="0" w:beforeAutospacing="0" w:after="0" w:afterAutospacing="0"/>
        <w:textAlignment w:val="baseline"/>
        <w:rPr>
          <w:rFonts w:ascii="Segoe UI" w:hAnsi="Segoe UI" w:cs="Segoe UI"/>
          <w:sz w:val="18"/>
          <w:szCs w:val="18"/>
          <w:lang w:val="en-US"/>
        </w:rPr>
      </w:pPr>
      <w:r>
        <w:rPr>
          <w:rStyle w:val="normaltextrun"/>
          <w:rFonts w:ascii="Arial" w:hAnsi="Arial" w:cs="Arial"/>
        </w:rPr>
        <w:t>Computer Systems Architecture</w:t>
      </w:r>
      <w:r>
        <w:rPr>
          <w:rStyle w:val="eop"/>
          <w:rFonts w:ascii="Arial" w:hAnsi="Arial" w:cs="Arial"/>
          <w:lang w:val="en-US"/>
        </w:rPr>
        <w:t> </w:t>
      </w:r>
    </w:p>
    <w:p w14:paraId="55555AF1" w14:textId="20035748" w:rsidR="00F45BA0" w:rsidRPr="00F45BA0" w:rsidRDefault="00F45BA0" w:rsidP="00F45BA0">
      <w:pPr>
        <w:pStyle w:val="paragraph"/>
        <w:numPr>
          <w:ilvl w:val="0"/>
          <w:numId w:val="3"/>
        </w:numPr>
        <w:spacing w:before="0" w:beforeAutospacing="0" w:after="0" w:afterAutospacing="0"/>
        <w:textAlignment w:val="baseline"/>
        <w:rPr>
          <w:rFonts w:ascii="Segoe UI" w:hAnsi="Segoe UI" w:cs="Segoe UI"/>
          <w:sz w:val="18"/>
          <w:szCs w:val="18"/>
          <w:lang w:val="en-US"/>
        </w:rPr>
      </w:pPr>
      <w:r w:rsidRPr="00F45BA0">
        <w:rPr>
          <w:rStyle w:val="normaltextrun"/>
          <w:rFonts w:ascii="Arial" w:hAnsi="Arial" w:cs="Arial"/>
        </w:rPr>
        <w:t>Computing and Digital Technology</w:t>
      </w:r>
      <w:r w:rsidRPr="00F45BA0">
        <w:rPr>
          <w:rStyle w:val="eop"/>
          <w:rFonts w:ascii="Arial" w:hAnsi="Arial" w:cs="Arial"/>
          <w:lang w:val="en-US"/>
        </w:rPr>
        <w:t> </w:t>
      </w:r>
    </w:p>
    <w:p w14:paraId="693EDBEC" w14:textId="69166DBB" w:rsidR="00F45BA0" w:rsidRDefault="00F45BA0" w:rsidP="00F45BA0">
      <w:pPr>
        <w:pStyle w:val="paragraph"/>
        <w:spacing w:before="0" w:beforeAutospacing="0" w:after="0" w:afterAutospacing="0"/>
        <w:textAlignment w:val="baseline"/>
        <w:rPr>
          <w:rFonts w:ascii="Segoe UI" w:hAnsi="Segoe UI" w:cs="Segoe UI"/>
          <w:sz w:val="18"/>
          <w:szCs w:val="18"/>
          <w:lang w:val="en-US"/>
        </w:rPr>
      </w:pPr>
      <w:r>
        <w:rPr>
          <w:rStyle w:val="eop"/>
          <w:rFonts w:ascii="Arial" w:hAnsi="Arial" w:cs="Arial"/>
          <w:lang w:val="en-US"/>
        </w:rPr>
        <w:t> </w:t>
      </w:r>
    </w:p>
    <w:p w14:paraId="1619C8E1" w14:textId="5CDAFD12" w:rsidR="00F45BA0" w:rsidRDefault="00F45BA0" w:rsidP="00F45BA0">
      <w:pPr>
        <w:pStyle w:val="paragraph"/>
        <w:spacing w:before="0" w:beforeAutospacing="0" w:after="0" w:afterAutospacing="0"/>
        <w:textAlignment w:val="baseline"/>
        <w:rPr>
          <w:rFonts w:ascii="Segoe UI" w:hAnsi="Segoe UI" w:cs="Segoe UI"/>
          <w:sz w:val="18"/>
          <w:szCs w:val="18"/>
          <w:lang w:val="en-US"/>
        </w:rPr>
      </w:pPr>
      <w:r>
        <w:rPr>
          <w:rStyle w:val="normaltextrun"/>
          <w:rFonts w:ascii="Arial" w:hAnsi="Arial" w:cs="Arial"/>
        </w:rPr>
        <w:t>Research interests in Database Management Systems, Backend Development Frameworks and RESTful API Design and Development</w:t>
      </w:r>
      <w:r>
        <w:rPr>
          <w:rStyle w:val="eop"/>
          <w:rFonts w:ascii="Arial" w:hAnsi="Arial" w:cs="Arial"/>
          <w:lang w:val="en-US"/>
        </w:rPr>
        <w:t> </w:t>
      </w:r>
    </w:p>
    <w:p w14:paraId="763C2E09" w14:textId="77777777" w:rsidR="00F45BA0" w:rsidRDefault="00F45BA0" w:rsidP="00F45BA0">
      <w:pPr>
        <w:pStyle w:val="paragraph"/>
        <w:spacing w:before="0" w:beforeAutospacing="0" w:after="0" w:afterAutospacing="0"/>
        <w:textAlignment w:val="baseline"/>
        <w:rPr>
          <w:rFonts w:ascii="Segoe UI" w:hAnsi="Segoe UI" w:cs="Segoe UI"/>
          <w:sz w:val="18"/>
          <w:szCs w:val="18"/>
          <w:lang w:val="en-US"/>
        </w:rPr>
      </w:pPr>
      <w:r>
        <w:rPr>
          <w:rStyle w:val="eop"/>
          <w:rFonts w:ascii="Arial" w:hAnsi="Arial" w:cs="Arial"/>
          <w:lang w:val="en-US"/>
        </w:rPr>
        <w:t> </w:t>
      </w:r>
    </w:p>
    <w:p w14:paraId="1B69BC58" w14:textId="5DE90862" w:rsidR="00F45BA0" w:rsidRDefault="00F45BA0" w:rsidP="00F45BA0">
      <w:pPr>
        <w:pStyle w:val="paragraph"/>
        <w:spacing w:before="0" w:beforeAutospacing="0" w:after="0" w:afterAutospacing="0"/>
        <w:textAlignment w:val="baseline"/>
        <w:rPr>
          <w:rFonts w:ascii="Segoe UI" w:hAnsi="Segoe UI" w:cs="Segoe UI"/>
          <w:sz w:val="18"/>
          <w:szCs w:val="18"/>
          <w:lang w:val="en-US"/>
        </w:rPr>
      </w:pPr>
      <w:r>
        <w:rPr>
          <w:rStyle w:val="normaltextrun"/>
          <w:rFonts w:ascii="Arial" w:hAnsi="Arial" w:cs="Arial"/>
          <w:color w:val="000000"/>
        </w:rPr>
        <w:t xml:space="preserve">Team Member of Team 1, </w:t>
      </w:r>
      <w:r>
        <w:rPr>
          <w:rStyle w:val="normaltextrun"/>
          <w:rFonts w:ascii="Arial" w:hAnsi="Arial" w:cs="Arial"/>
        </w:rPr>
        <w:t>responsible for backend development using Express.js, handling database interactions with MySQL and managing user authentication and authorisation.</w:t>
      </w:r>
      <w:r>
        <w:rPr>
          <w:rStyle w:val="eop"/>
          <w:rFonts w:ascii="Arial" w:hAnsi="Arial" w:cs="Arial"/>
          <w:lang w:val="en-US"/>
        </w:rPr>
        <w:t> </w:t>
      </w:r>
    </w:p>
    <w:p w14:paraId="3602338C" w14:textId="78BCA437" w:rsidR="00D50C8C" w:rsidRDefault="00D50C8C" w:rsidP="009829A3">
      <w:pPr>
        <w:rPr>
          <w:rFonts w:ascii="Arial" w:hAnsi="Arial" w:cs="Arial"/>
          <w:lang w:val="en-US"/>
        </w:rPr>
      </w:pPr>
    </w:p>
    <w:p w14:paraId="77F4CA03" w14:textId="04F6D4FF" w:rsidR="00E03D32" w:rsidRDefault="00E03D32" w:rsidP="009829A3">
      <w:pPr>
        <w:rPr>
          <w:rFonts w:ascii="Arial" w:hAnsi="Arial" w:cs="Arial"/>
          <w:lang w:val="en-US"/>
        </w:rPr>
      </w:pPr>
    </w:p>
    <w:p w14:paraId="0C55F083" w14:textId="3D5290A8" w:rsidR="00E03D32" w:rsidRDefault="00E03D32" w:rsidP="009829A3">
      <w:pPr>
        <w:rPr>
          <w:rFonts w:ascii="Arial" w:hAnsi="Arial" w:cs="Arial"/>
          <w:lang w:val="en-US"/>
        </w:rPr>
      </w:pPr>
    </w:p>
    <w:p w14:paraId="23844B2F" w14:textId="76ED4652" w:rsidR="00E03D32" w:rsidRDefault="00E03D32" w:rsidP="009829A3">
      <w:pPr>
        <w:rPr>
          <w:rFonts w:ascii="Arial" w:hAnsi="Arial" w:cs="Arial"/>
          <w:lang w:val="en-US"/>
        </w:rPr>
      </w:pPr>
    </w:p>
    <w:p w14:paraId="07AFB632" w14:textId="71D328BC" w:rsidR="00E03D32" w:rsidRDefault="00E03D32" w:rsidP="009829A3">
      <w:pPr>
        <w:rPr>
          <w:rFonts w:ascii="Arial" w:hAnsi="Arial" w:cs="Arial"/>
          <w:lang w:val="en-US"/>
        </w:rPr>
      </w:pPr>
    </w:p>
    <w:p w14:paraId="4CCE963A" w14:textId="52929A13" w:rsidR="00E03D32" w:rsidRDefault="00E03D32" w:rsidP="009829A3">
      <w:pPr>
        <w:rPr>
          <w:rFonts w:ascii="Arial" w:hAnsi="Arial" w:cs="Arial"/>
          <w:lang w:val="en-US"/>
        </w:rPr>
      </w:pPr>
    </w:p>
    <w:p w14:paraId="5D2D9A53" w14:textId="36F05721" w:rsidR="00E03D32" w:rsidRDefault="00E03D32" w:rsidP="009829A3">
      <w:pPr>
        <w:rPr>
          <w:rFonts w:ascii="Arial" w:hAnsi="Arial" w:cs="Arial"/>
          <w:lang w:val="en-US"/>
        </w:rPr>
      </w:pPr>
    </w:p>
    <w:p w14:paraId="3D4B4F9A" w14:textId="234EBEE3" w:rsidR="00E03D32" w:rsidRDefault="00E03D32" w:rsidP="009829A3">
      <w:pPr>
        <w:rPr>
          <w:rFonts w:ascii="Arial" w:hAnsi="Arial" w:cs="Arial"/>
          <w:lang w:val="en-US"/>
        </w:rPr>
      </w:pPr>
    </w:p>
    <w:p w14:paraId="1EFDC18A" w14:textId="2578430B" w:rsidR="00E03D32" w:rsidRDefault="00E03D32" w:rsidP="009829A3">
      <w:pPr>
        <w:rPr>
          <w:rFonts w:ascii="Arial" w:hAnsi="Arial" w:cs="Arial"/>
          <w:lang w:val="en-US"/>
        </w:rPr>
      </w:pPr>
    </w:p>
    <w:p w14:paraId="11B0B92B" w14:textId="77777777" w:rsidR="00E03D32" w:rsidRPr="00F45BA0" w:rsidRDefault="00E03D32" w:rsidP="009829A3">
      <w:pPr>
        <w:rPr>
          <w:rFonts w:ascii="Arial" w:hAnsi="Arial" w:cs="Arial"/>
          <w:lang w:val="en-US"/>
        </w:rPr>
      </w:pPr>
    </w:p>
    <w:p w14:paraId="118125BC" w14:textId="0C0E0811" w:rsidR="00D50C8C" w:rsidRPr="005863E4" w:rsidRDefault="00D50C8C" w:rsidP="009829A3">
      <w:pPr>
        <w:pStyle w:val="Heading1"/>
        <w:rPr>
          <w:rFonts w:ascii="Arial" w:hAnsi="Arial" w:cs="Arial"/>
        </w:rPr>
      </w:pPr>
      <w:bookmarkStart w:id="6" w:name="_Toc167360318"/>
      <w:r w:rsidRPr="005863E4">
        <w:rPr>
          <w:rFonts w:ascii="Arial" w:hAnsi="Arial" w:cs="Arial"/>
        </w:rPr>
        <w:lastRenderedPageBreak/>
        <w:t>Methodology</w:t>
      </w:r>
      <w:bookmarkEnd w:id="6"/>
    </w:p>
    <w:p w14:paraId="4BFF1611" w14:textId="71997F60" w:rsidR="00D50C8C" w:rsidRDefault="00D50C8C" w:rsidP="009829A3">
      <w:pPr>
        <w:rPr>
          <w:rFonts w:ascii="Arial" w:hAnsi="Arial" w:cs="Arial"/>
        </w:rPr>
      </w:pPr>
    </w:p>
    <w:p w14:paraId="28B87C7D" w14:textId="488C8F91" w:rsidR="00096F20" w:rsidRDefault="00096F20" w:rsidP="009829A3">
      <w:pPr>
        <w:rPr>
          <w:rFonts w:ascii="Arial" w:hAnsi="Arial" w:cs="Arial"/>
        </w:rPr>
      </w:pPr>
    </w:p>
    <w:p w14:paraId="536C8471" w14:textId="1BBE28DE" w:rsidR="00096F20" w:rsidRDefault="00096F20" w:rsidP="009829A3">
      <w:pPr>
        <w:rPr>
          <w:rFonts w:ascii="Arial" w:hAnsi="Arial" w:cs="Arial"/>
        </w:rPr>
      </w:pPr>
    </w:p>
    <w:p w14:paraId="69328F68" w14:textId="1372A598" w:rsidR="00096F20" w:rsidRDefault="00096F20" w:rsidP="009829A3">
      <w:pPr>
        <w:rPr>
          <w:rFonts w:ascii="Arial" w:hAnsi="Arial" w:cs="Arial"/>
        </w:rPr>
      </w:pPr>
    </w:p>
    <w:p w14:paraId="30476819" w14:textId="111C5C59" w:rsidR="00096F20" w:rsidRDefault="00096F20" w:rsidP="009829A3">
      <w:pPr>
        <w:rPr>
          <w:rFonts w:ascii="Arial" w:hAnsi="Arial" w:cs="Arial"/>
        </w:rPr>
      </w:pPr>
    </w:p>
    <w:p w14:paraId="080F774F" w14:textId="221784B3" w:rsidR="00096F20" w:rsidRDefault="00096F20" w:rsidP="009829A3">
      <w:pPr>
        <w:rPr>
          <w:rFonts w:ascii="Arial" w:hAnsi="Arial" w:cs="Arial"/>
        </w:rPr>
      </w:pPr>
    </w:p>
    <w:p w14:paraId="7B4A9912" w14:textId="344EFAAA" w:rsidR="00096F20" w:rsidRDefault="00096F20" w:rsidP="009829A3">
      <w:pPr>
        <w:rPr>
          <w:rFonts w:ascii="Arial" w:hAnsi="Arial" w:cs="Arial"/>
        </w:rPr>
      </w:pPr>
    </w:p>
    <w:p w14:paraId="54F32B37" w14:textId="14C2FECD" w:rsidR="00096F20" w:rsidRDefault="00096F20" w:rsidP="009829A3">
      <w:pPr>
        <w:rPr>
          <w:rFonts w:ascii="Arial" w:hAnsi="Arial" w:cs="Arial"/>
        </w:rPr>
      </w:pPr>
    </w:p>
    <w:p w14:paraId="17B5A849" w14:textId="25942331" w:rsidR="00096F20" w:rsidRDefault="00096F20" w:rsidP="009829A3">
      <w:pPr>
        <w:rPr>
          <w:rFonts w:ascii="Arial" w:hAnsi="Arial" w:cs="Arial"/>
        </w:rPr>
      </w:pPr>
    </w:p>
    <w:p w14:paraId="3F16D47C" w14:textId="6F5BA042" w:rsidR="00096F20" w:rsidRDefault="00096F20" w:rsidP="009829A3">
      <w:pPr>
        <w:rPr>
          <w:rFonts w:ascii="Arial" w:hAnsi="Arial" w:cs="Arial"/>
        </w:rPr>
      </w:pPr>
    </w:p>
    <w:p w14:paraId="291FEA55" w14:textId="2BAFFE54" w:rsidR="00096F20" w:rsidRDefault="00096F20" w:rsidP="009829A3">
      <w:pPr>
        <w:rPr>
          <w:rFonts w:ascii="Arial" w:hAnsi="Arial" w:cs="Arial"/>
        </w:rPr>
      </w:pPr>
    </w:p>
    <w:p w14:paraId="19BC9C5B" w14:textId="5DE42D2A" w:rsidR="00096F20" w:rsidRDefault="00096F20" w:rsidP="009829A3">
      <w:pPr>
        <w:rPr>
          <w:rFonts w:ascii="Arial" w:hAnsi="Arial" w:cs="Arial"/>
        </w:rPr>
      </w:pPr>
    </w:p>
    <w:p w14:paraId="15A59EB2" w14:textId="4233824B" w:rsidR="00096F20" w:rsidRDefault="00096F20" w:rsidP="009829A3">
      <w:pPr>
        <w:rPr>
          <w:rFonts w:ascii="Arial" w:hAnsi="Arial" w:cs="Arial"/>
        </w:rPr>
      </w:pPr>
    </w:p>
    <w:p w14:paraId="4D1A45B2" w14:textId="4EDC6235" w:rsidR="00096F20" w:rsidRDefault="00096F20" w:rsidP="009829A3">
      <w:pPr>
        <w:rPr>
          <w:rFonts w:ascii="Arial" w:hAnsi="Arial" w:cs="Arial"/>
        </w:rPr>
      </w:pPr>
    </w:p>
    <w:p w14:paraId="77B07B91" w14:textId="4BD5B1A4" w:rsidR="00096F20" w:rsidRDefault="00096F20" w:rsidP="009829A3">
      <w:pPr>
        <w:rPr>
          <w:rFonts w:ascii="Arial" w:hAnsi="Arial" w:cs="Arial"/>
        </w:rPr>
      </w:pPr>
    </w:p>
    <w:p w14:paraId="600CB5C5" w14:textId="05C60B1F" w:rsidR="00096F20" w:rsidRDefault="00096F20" w:rsidP="009829A3">
      <w:pPr>
        <w:rPr>
          <w:rFonts w:ascii="Arial" w:hAnsi="Arial" w:cs="Arial"/>
        </w:rPr>
      </w:pPr>
    </w:p>
    <w:p w14:paraId="19A5642E" w14:textId="53369C06" w:rsidR="00096F20" w:rsidRDefault="00096F20" w:rsidP="009829A3">
      <w:pPr>
        <w:rPr>
          <w:rFonts w:ascii="Arial" w:hAnsi="Arial" w:cs="Arial"/>
        </w:rPr>
      </w:pPr>
    </w:p>
    <w:p w14:paraId="710C821F" w14:textId="50E18B62" w:rsidR="00096F20" w:rsidRDefault="00096F20" w:rsidP="009829A3">
      <w:pPr>
        <w:rPr>
          <w:rFonts w:ascii="Arial" w:hAnsi="Arial" w:cs="Arial"/>
        </w:rPr>
      </w:pPr>
    </w:p>
    <w:p w14:paraId="77AD1985" w14:textId="0C46DBC8" w:rsidR="00096F20" w:rsidRDefault="00096F20" w:rsidP="009829A3">
      <w:pPr>
        <w:rPr>
          <w:rFonts w:ascii="Arial" w:hAnsi="Arial" w:cs="Arial"/>
        </w:rPr>
      </w:pPr>
    </w:p>
    <w:p w14:paraId="156A4DDE" w14:textId="4CFF45F5" w:rsidR="00096F20" w:rsidRDefault="00096F20" w:rsidP="009829A3">
      <w:pPr>
        <w:rPr>
          <w:rFonts w:ascii="Arial" w:hAnsi="Arial" w:cs="Arial"/>
        </w:rPr>
      </w:pPr>
    </w:p>
    <w:p w14:paraId="782B95B4" w14:textId="343563F9" w:rsidR="00096F20" w:rsidRDefault="00096F20" w:rsidP="009829A3">
      <w:pPr>
        <w:rPr>
          <w:rFonts w:ascii="Arial" w:hAnsi="Arial" w:cs="Arial"/>
        </w:rPr>
      </w:pPr>
    </w:p>
    <w:p w14:paraId="7F490E43" w14:textId="308AAE95" w:rsidR="00096F20" w:rsidRDefault="00096F20" w:rsidP="009829A3">
      <w:pPr>
        <w:rPr>
          <w:rFonts w:ascii="Arial" w:hAnsi="Arial" w:cs="Arial"/>
        </w:rPr>
      </w:pPr>
    </w:p>
    <w:p w14:paraId="53586205" w14:textId="34A8CA2D" w:rsidR="00096F20" w:rsidRDefault="00096F20" w:rsidP="009829A3">
      <w:pPr>
        <w:rPr>
          <w:rFonts w:ascii="Arial" w:hAnsi="Arial" w:cs="Arial"/>
        </w:rPr>
      </w:pPr>
    </w:p>
    <w:p w14:paraId="4A60E009" w14:textId="040E47C7" w:rsidR="00096F20" w:rsidRDefault="00096F20" w:rsidP="009829A3">
      <w:pPr>
        <w:rPr>
          <w:rFonts w:ascii="Arial" w:hAnsi="Arial" w:cs="Arial"/>
        </w:rPr>
      </w:pPr>
    </w:p>
    <w:p w14:paraId="32E44F9C" w14:textId="0EFCDC58" w:rsidR="00096F20" w:rsidRDefault="00096F20" w:rsidP="009829A3">
      <w:pPr>
        <w:rPr>
          <w:rFonts w:ascii="Arial" w:hAnsi="Arial" w:cs="Arial"/>
        </w:rPr>
      </w:pPr>
    </w:p>
    <w:p w14:paraId="159DE840" w14:textId="22F50BF2" w:rsidR="00096F20" w:rsidRDefault="00096F20" w:rsidP="009829A3">
      <w:pPr>
        <w:rPr>
          <w:rFonts w:ascii="Arial" w:hAnsi="Arial" w:cs="Arial"/>
        </w:rPr>
      </w:pPr>
    </w:p>
    <w:p w14:paraId="2DD7FFE8" w14:textId="77777777" w:rsidR="00096F20" w:rsidRPr="005863E4" w:rsidRDefault="00096F20" w:rsidP="009829A3">
      <w:pPr>
        <w:rPr>
          <w:rFonts w:ascii="Arial" w:hAnsi="Arial" w:cs="Arial"/>
        </w:rPr>
      </w:pPr>
    </w:p>
    <w:p w14:paraId="3E191D87" w14:textId="77777777" w:rsidR="00E03D32" w:rsidRDefault="00E03D32" w:rsidP="00096F20">
      <w:pPr>
        <w:pStyle w:val="Heading1"/>
        <w:rPr>
          <w:rFonts w:ascii="Arial" w:hAnsi="Arial" w:cs="Arial"/>
        </w:rPr>
      </w:pPr>
      <w:bookmarkStart w:id="7" w:name="_Toc167360319"/>
    </w:p>
    <w:p w14:paraId="4D96AF4F" w14:textId="77777777" w:rsidR="00E03D32" w:rsidRDefault="00E03D32" w:rsidP="00096F20">
      <w:pPr>
        <w:pStyle w:val="Heading1"/>
        <w:rPr>
          <w:rFonts w:ascii="Arial" w:hAnsi="Arial" w:cs="Arial"/>
        </w:rPr>
      </w:pPr>
    </w:p>
    <w:p w14:paraId="3EE33DB0" w14:textId="648E9929" w:rsidR="00FD1720" w:rsidRDefault="00096F20" w:rsidP="00096F20">
      <w:pPr>
        <w:pStyle w:val="Heading1"/>
        <w:rPr>
          <w:rFonts w:ascii="Arial" w:hAnsi="Arial" w:cs="Arial"/>
          <w:sz w:val="24"/>
          <w:szCs w:val="24"/>
        </w:rPr>
      </w:pPr>
      <w:r>
        <w:rPr>
          <w:rFonts w:ascii="Arial" w:hAnsi="Arial" w:cs="Arial"/>
        </w:rPr>
        <w:t>Database</w:t>
      </w:r>
      <w:r w:rsidR="004816FD" w:rsidRPr="005863E4">
        <w:rPr>
          <w:rFonts w:ascii="Arial" w:hAnsi="Arial" w:cs="Arial"/>
        </w:rPr>
        <w:t xml:space="preserve"> Design</w:t>
      </w:r>
      <w:bookmarkEnd w:id="7"/>
      <w:r w:rsidR="008325D4" w:rsidRPr="005863E4">
        <w:rPr>
          <w:rFonts w:ascii="Arial" w:eastAsia="Times New Roman" w:hAnsi="Arial" w:cs="Arial"/>
          <w:sz w:val="24"/>
          <w:szCs w:val="24"/>
          <w:lang w:eastAsia="zh-TW"/>
        </w:rPr>
        <w:br/>
      </w:r>
    </w:p>
    <w:p w14:paraId="01D2A0C7" w14:textId="26026988" w:rsidR="00096F20" w:rsidRPr="00096F20" w:rsidRDefault="00096F20" w:rsidP="00940D5E">
      <w:pPr>
        <w:spacing w:after="0" w:line="240" w:lineRule="auto"/>
        <w:rPr>
          <w:rFonts w:ascii="Times New Roman" w:eastAsia="Times New Roman" w:hAnsi="Times New Roman" w:cs="Times New Roman"/>
          <w:sz w:val="24"/>
          <w:szCs w:val="24"/>
          <w:lang w:eastAsia="zh-TW"/>
        </w:rPr>
      </w:pPr>
      <w:r w:rsidRPr="00096F20">
        <w:rPr>
          <w:rFonts w:ascii="Arial" w:eastAsia="Times New Roman" w:hAnsi="Arial" w:cs="Arial"/>
          <w:b/>
          <w:bCs/>
          <w:color w:val="000000"/>
          <w:sz w:val="24"/>
          <w:szCs w:val="24"/>
          <w:lang w:eastAsia="zh-TW"/>
        </w:rPr>
        <w:t>Database Schema</w:t>
      </w:r>
    </w:p>
    <w:p w14:paraId="391695B2" w14:textId="77777777" w:rsidR="00940D5E" w:rsidRDefault="00096F20" w:rsidP="00940D5E">
      <w:pPr>
        <w:keepNext/>
        <w:shd w:val="clear" w:color="auto" w:fill="FFFFFF"/>
        <w:spacing w:after="300" w:line="240" w:lineRule="auto"/>
      </w:pPr>
      <w:r w:rsidRPr="00096F20">
        <w:rPr>
          <w:rFonts w:ascii="Arial" w:eastAsia="Times New Roman" w:hAnsi="Arial" w:cs="Arial"/>
          <w:color w:val="0D0D0D"/>
          <w:sz w:val="24"/>
          <w:szCs w:val="24"/>
          <w:bdr w:val="none" w:sz="0" w:space="0" w:color="auto" w:frame="1"/>
          <w:lang w:eastAsia="zh-TW"/>
        </w:rPr>
        <w:fldChar w:fldCharType="begin"/>
      </w:r>
      <w:r w:rsidRPr="00096F20">
        <w:rPr>
          <w:rFonts w:ascii="Arial" w:eastAsia="Times New Roman" w:hAnsi="Arial" w:cs="Arial"/>
          <w:color w:val="0D0D0D"/>
          <w:sz w:val="24"/>
          <w:szCs w:val="24"/>
          <w:bdr w:val="none" w:sz="0" w:space="0" w:color="auto" w:frame="1"/>
          <w:lang w:eastAsia="zh-TW"/>
        </w:rPr>
        <w:instrText xml:space="preserve"> INCLUDEPICTURE "https://lh7-us.googleusercontent.com/AwctAo8p_DjCmi-xo7K5CEChFRRYhrv2Q4fKdXDWgSwVu0lAY8jE-xqEY8T2ON0IOMD0nkklLn_A6L8k-0cmqmm31BI14TGkiDJMuVyW5hJguxSm3ojoWDF_SIXNzdn-mbJAUF75SDioaYlT5fwgTP0" \* MERGEFORMATINET </w:instrText>
      </w:r>
      <w:r w:rsidRPr="00096F20">
        <w:rPr>
          <w:rFonts w:ascii="Arial" w:eastAsia="Times New Roman" w:hAnsi="Arial" w:cs="Arial"/>
          <w:color w:val="0D0D0D"/>
          <w:sz w:val="24"/>
          <w:szCs w:val="24"/>
          <w:bdr w:val="none" w:sz="0" w:space="0" w:color="auto" w:frame="1"/>
          <w:lang w:eastAsia="zh-TW"/>
        </w:rPr>
        <w:fldChar w:fldCharType="separate"/>
      </w:r>
      <w:r w:rsidRPr="00096F20">
        <w:rPr>
          <w:rFonts w:ascii="Arial" w:eastAsia="Times New Roman" w:hAnsi="Arial" w:cs="Arial"/>
          <w:noProof/>
          <w:color w:val="0D0D0D"/>
          <w:sz w:val="24"/>
          <w:szCs w:val="24"/>
          <w:bdr w:val="none" w:sz="0" w:space="0" w:color="auto" w:frame="1"/>
          <w:lang w:eastAsia="zh-TW"/>
        </w:rPr>
        <w:drawing>
          <wp:inline distT="0" distB="0" distL="0" distR="0" wp14:anchorId="14DB2B27" wp14:editId="2A3F7672">
            <wp:extent cx="5731510"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r w:rsidRPr="00096F20">
        <w:rPr>
          <w:rFonts w:ascii="Arial" w:eastAsia="Times New Roman" w:hAnsi="Arial" w:cs="Arial"/>
          <w:color w:val="0D0D0D"/>
          <w:sz w:val="24"/>
          <w:szCs w:val="24"/>
          <w:bdr w:val="none" w:sz="0" w:space="0" w:color="auto" w:frame="1"/>
          <w:lang w:eastAsia="zh-TW"/>
        </w:rPr>
        <w:fldChar w:fldCharType="end"/>
      </w:r>
    </w:p>
    <w:p w14:paraId="086E943D" w14:textId="0716A757" w:rsidR="00096F20" w:rsidRPr="00096F20" w:rsidRDefault="00940D5E" w:rsidP="00940D5E">
      <w:pPr>
        <w:pStyle w:val="Caption"/>
        <w:jc w:val="center"/>
        <w:rPr>
          <w:rFonts w:ascii="Times New Roman" w:eastAsia="Times New Roman" w:hAnsi="Times New Roman" w:cs="Times New Roman"/>
          <w:sz w:val="24"/>
          <w:szCs w:val="24"/>
          <w:lang w:eastAsia="zh-TW"/>
        </w:rPr>
      </w:pPr>
      <w:r>
        <w:t xml:space="preserve">Figure </w:t>
      </w:r>
      <w:r w:rsidR="00A070EF">
        <w:fldChar w:fldCharType="begin"/>
      </w:r>
      <w:r w:rsidR="00A070EF">
        <w:instrText xml:space="preserve"> SEQ Figure \* A</w:instrText>
      </w:r>
      <w:r w:rsidR="00A070EF">
        <w:instrText xml:space="preserve">RABIC </w:instrText>
      </w:r>
      <w:r w:rsidR="00A070EF">
        <w:fldChar w:fldCharType="separate"/>
      </w:r>
      <w:r w:rsidR="00C23FFA">
        <w:rPr>
          <w:noProof/>
        </w:rPr>
        <w:t>1</w:t>
      </w:r>
      <w:r w:rsidR="00A070EF">
        <w:rPr>
          <w:noProof/>
        </w:rPr>
        <w:fldChar w:fldCharType="end"/>
      </w:r>
      <w:r>
        <w:t xml:space="preserve"> Schema Structure</w:t>
      </w:r>
    </w:p>
    <w:p w14:paraId="1539A681" w14:textId="77777777" w:rsidR="00096F20" w:rsidRPr="00096F20" w:rsidRDefault="00096F20" w:rsidP="00096F20">
      <w:pPr>
        <w:numPr>
          <w:ilvl w:val="0"/>
          <w:numId w:val="12"/>
        </w:numPr>
        <w:shd w:val="clear" w:color="auto" w:fill="FFFFFF"/>
        <w:spacing w:after="0" w:line="240" w:lineRule="auto"/>
        <w:textAlignment w:val="baseline"/>
        <w:rPr>
          <w:rFonts w:ascii="Roboto" w:eastAsia="Times New Roman" w:hAnsi="Roboto" w:cs="Times New Roman"/>
          <w:b/>
          <w:bCs/>
          <w:color w:val="0D0D0D"/>
          <w:sz w:val="24"/>
          <w:szCs w:val="24"/>
          <w:lang w:eastAsia="zh-TW"/>
        </w:rPr>
      </w:pPr>
      <w:r w:rsidRPr="00096F20">
        <w:rPr>
          <w:rFonts w:ascii="Arial" w:eastAsia="Times New Roman" w:hAnsi="Arial" w:cs="Arial"/>
          <w:b/>
          <w:bCs/>
          <w:color w:val="0D0D0D"/>
          <w:sz w:val="24"/>
          <w:szCs w:val="24"/>
          <w:lang w:eastAsia="zh-TW"/>
        </w:rPr>
        <w:t>User Table:</w:t>
      </w:r>
    </w:p>
    <w:p w14:paraId="5FB57220" w14:textId="77777777" w:rsidR="00096F20" w:rsidRPr="00096F20" w:rsidRDefault="00096F20" w:rsidP="00096F20">
      <w:pPr>
        <w:numPr>
          <w:ilvl w:val="1"/>
          <w:numId w:val="12"/>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lang w:eastAsia="zh-TW"/>
        </w:rPr>
        <w:t>This table stores user information.</w:t>
      </w:r>
    </w:p>
    <w:p w14:paraId="4EE82D53" w14:textId="77777777" w:rsidR="00096F20" w:rsidRPr="00096F20" w:rsidRDefault="00096F20" w:rsidP="00096F20">
      <w:pPr>
        <w:numPr>
          <w:ilvl w:val="2"/>
          <w:numId w:val="12"/>
        </w:numPr>
        <w:shd w:val="clear" w:color="auto" w:fill="FFFFFF"/>
        <w:spacing w:after="0" w:line="240" w:lineRule="auto"/>
        <w:textAlignment w:val="baseline"/>
        <w:rPr>
          <w:rFonts w:ascii="Arial" w:eastAsia="Times New Roman" w:hAnsi="Arial" w:cs="Arial"/>
          <w:color w:val="000000"/>
          <w:sz w:val="24"/>
          <w:szCs w:val="24"/>
          <w:lang w:eastAsia="zh-TW"/>
        </w:rPr>
      </w:pPr>
      <w:r w:rsidRPr="00096F20">
        <w:rPr>
          <w:rFonts w:ascii="Arial" w:eastAsia="Times New Roman" w:hAnsi="Arial" w:cs="Arial"/>
          <w:b/>
          <w:bCs/>
          <w:color w:val="0D0D0D"/>
          <w:sz w:val="24"/>
          <w:szCs w:val="24"/>
          <w:lang w:eastAsia="zh-TW"/>
        </w:rPr>
        <w:t>id:</w:t>
      </w:r>
      <w:r w:rsidRPr="00096F20">
        <w:rPr>
          <w:rFonts w:ascii="Arial" w:eastAsia="Times New Roman" w:hAnsi="Arial" w:cs="Arial"/>
          <w:color w:val="0D0D0D"/>
          <w:sz w:val="24"/>
          <w:szCs w:val="24"/>
          <w:lang w:eastAsia="zh-TW"/>
        </w:rPr>
        <w:t xml:space="preserve"> A unique identifier for each user (primary key, auto-increment).</w:t>
      </w:r>
    </w:p>
    <w:p w14:paraId="3C1F9654" w14:textId="77777777" w:rsidR="00096F20" w:rsidRPr="00096F20" w:rsidRDefault="00096F20" w:rsidP="00096F20">
      <w:pPr>
        <w:numPr>
          <w:ilvl w:val="2"/>
          <w:numId w:val="12"/>
        </w:numPr>
        <w:shd w:val="clear" w:color="auto" w:fill="FFFFFF"/>
        <w:spacing w:after="0" w:line="240" w:lineRule="auto"/>
        <w:textAlignment w:val="baseline"/>
        <w:rPr>
          <w:rFonts w:ascii="Arial" w:eastAsia="Times New Roman" w:hAnsi="Arial" w:cs="Arial"/>
          <w:color w:val="000000"/>
          <w:sz w:val="24"/>
          <w:szCs w:val="24"/>
          <w:lang w:eastAsia="zh-TW"/>
        </w:rPr>
      </w:pPr>
      <w:proofErr w:type="spellStart"/>
      <w:r w:rsidRPr="00096F20">
        <w:rPr>
          <w:rFonts w:ascii="Arial" w:eastAsia="Times New Roman" w:hAnsi="Arial" w:cs="Arial"/>
          <w:b/>
          <w:bCs/>
          <w:color w:val="0D0D0D"/>
          <w:sz w:val="24"/>
          <w:szCs w:val="24"/>
          <w:lang w:eastAsia="zh-TW"/>
        </w:rPr>
        <w:t>first_name</w:t>
      </w:r>
      <w:proofErr w:type="spellEnd"/>
      <w:r w:rsidRPr="00096F20">
        <w:rPr>
          <w:rFonts w:ascii="Arial" w:eastAsia="Times New Roman" w:hAnsi="Arial" w:cs="Arial"/>
          <w:b/>
          <w:bCs/>
          <w:color w:val="0D0D0D"/>
          <w:sz w:val="24"/>
          <w:szCs w:val="24"/>
          <w:lang w:eastAsia="zh-TW"/>
        </w:rPr>
        <w:t xml:space="preserve">: </w:t>
      </w:r>
      <w:r w:rsidRPr="00096F20">
        <w:rPr>
          <w:rFonts w:ascii="Arial" w:eastAsia="Times New Roman" w:hAnsi="Arial" w:cs="Arial"/>
          <w:color w:val="0D0D0D"/>
          <w:sz w:val="24"/>
          <w:szCs w:val="24"/>
          <w:lang w:eastAsia="zh-TW"/>
        </w:rPr>
        <w:t>The user's first name.</w:t>
      </w:r>
    </w:p>
    <w:p w14:paraId="22D6F1CE" w14:textId="77777777" w:rsidR="00096F20" w:rsidRPr="00096F20" w:rsidRDefault="00096F20" w:rsidP="00096F20">
      <w:pPr>
        <w:numPr>
          <w:ilvl w:val="2"/>
          <w:numId w:val="12"/>
        </w:numPr>
        <w:shd w:val="clear" w:color="auto" w:fill="FFFFFF"/>
        <w:spacing w:after="0" w:line="240" w:lineRule="auto"/>
        <w:textAlignment w:val="baseline"/>
        <w:rPr>
          <w:rFonts w:ascii="Arial" w:eastAsia="Times New Roman" w:hAnsi="Arial" w:cs="Arial"/>
          <w:color w:val="000000"/>
          <w:sz w:val="24"/>
          <w:szCs w:val="24"/>
          <w:lang w:eastAsia="zh-TW"/>
        </w:rPr>
      </w:pPr>
      <w:proofErr w:type="spellStart"/>
      <w:r w:rsidRPr="00096F20">
        <w:rPr>
          <w:rFonts w:ascii="Arial" w:eastAsia="Times New Roman" w:hAnsi="Arial" w:cs="Arial"/>
          <w:b/>
          <w:bCs/>
          <w:color w:val="0D0D0D"/>
          <w:sz w:val="24"/>
          <w:szCs w:val="24"/>
          <w:lang w:eastAsia="zh-TW"/>
        </w:rPr>
        <w:t>last_name</w:t>
      </w:r>
      <w:proofErr w:type="spellEnd"/>
      <w:r w:rsidRPr="00096F20">
        <w:rPr>
          <w:rFonts w:ascii="Arial" w:eastAsia="Times New Roman" w:hAnsi="Arial" w:cs="Arial"/>
          <w:b/>
          <w:bCs/>
          <w:color w:val="0D0D0D"/>
          <w:sz w:val="24"/>
          <w:szCs w:val="24"/>
          <w:lang w:eastAsia="zh-TW"/>
        </w:rPr>
        <w:t xml:space="preserve">: </w:t>
      </w:r>
      <w:r w:rsidRPr="00096F20">
        <w:rPr>
          <w:rFonts w:ascii="Arial" w:eastAsia="Times New Roman" w:hAnsi="Arial" w:cs="Arial"/>
          <w:color w:val="0D0D0D"/>
          <w:sz w:val="24"/>
          <w:szCs w:val="24"/>
          <w:lang w:eastAsia="zh-TW"/>
        </w:rPr>
        <w:t>The user's last name.</w:t>
      </w:r>
    </w:p>
    <w:p w14:paraId="2B0724C8" w14:textId="77777777" w:rsidR="00096F20" w:rsidRPr="00096F20" w:rsidRDefault="00096F20" w:rsidP="00096F20">
      <w:pPr>
        <w:numPr>
          <w:ilvl w:val="2"/>
          <w:numId w:val="12"/>
        </w:numPr>
        <w:shd w:val="clear" w:color="auto" w:fill="FFFFFF"/>
        <w:spacing w:after="0" w:line="240" w:lineRule="auto"/>
        <w:textAlignment w:val="baseline"/>
        <w:rPr>
          <w:rFonts w:ascii="Arial" w:eastAsia="Times New Roman" w:hAnsi="Arial" w:cs="Arial"/>
          <w:color w:val="000000"/>
          <w:sz w:val="24"/>
          <w:szCs w:val="24"/>
          <w:lang w:eastAsia="zh-TW"/>
        </w:rPr>
      </w:pPr>
      <w:r w:rsidRPr="00096F20">
        <w:rPr>
          <w:rFonts w:ascii="Arial" w:eastAsia="Times New Roman" w:hAnsi="Arial" w:cs="Arial"/>
          <w:b/>
          <w:bCs/>
          <w:color w:val="0D0D0D"/>
          <w:sz w:val="24"/>
          <w:szCs w:val="24"/>
          <w:lang w:eastAsia="zh-TW"/>
        </w:rPr>
        <w:t>email:</w:t>
      </w:r>
      <w:r w:rsidRPr="00096F20">
        <w:rPr>
          <w:rFonts w:ascii="Arial" w:eastAsia="Times New Roman" w:hAnsi="Arial" w:cs="Arial"/>
          <w:color w:val="0D0D0D"/>
          <w:sz w:val="24"/>
          <w:szCs w:val="24"/>
          <w:lang w:eastAsia="zh-TW"/>
        </w:rPr>
        <w:t xml:space="preserve"> The user's email address.</w:t>
      </w:r>
    </w:p>
    <w:p w14:paraId="4C1AE84B" w14:textId="77777777" w:rsidR="00096F20" w:rsidRPr="00096F20" w:rsidRDefault="00096F20" w:rsidP="00096F20">
      <w:pPr>
        <w:numPr>
          <w:ilvl w:val="2"/>
          <w:numId w:val="12"/>
        </w:numPr>
        <w:shd w:val="clear" w:color="auto" w:fill="FFFFFF"/>
        <w:spacing w:after="0" w:line="240" w:lineRule="auto"/>
        <w:textAlignment w:val="baseline"/>
        <w:rPr>
          <w:rFonts w:ascii="Arial" w:eastAsia="Times New Roman" w:hAnsi="Arial" w:cs="Arial"/>
          <w:color w:val="000000"/>
          <w:sz w:val="24"/>
          <w:szCs w:val="24"/>
          <w:lang w:eastAsia="zh-TW"/>
        </w:rPr>
      </w:pPr>
      <w:r w:rsidRPr="00096F20">
        <w:rPr>
          <w:rFonts w:ascii="Arial" w:eastAsia="Times New Roman" w:hAnsi="Arial" w:cs="Arial"/>
          <w:b/>
          <w:bCs/>
          <w:color w:val="0D0D0D"/>
          <w:sz w:val="24"/>
          <w:szCs w:val="24"/>
          <w:lang w:eastAsia="zh-TW"/>
        </w:rPr>
        <w:t>password:</w:t>
      </w:r>
      <w:r w:rsidRPr="00096F20">
        <w:rPr>
          <w:rFonts w:ascii="Arial" w:eastAsia="Times New Roman" w:hAnsi="Arial" w:cs="Arial"/>
          <w:color w:val="0D0D0D"/>
          <w:sz w:val="24"/>
          <w:szCs w:val="24"/>
          <w:lang w:eastAsia="zh-TW"/>
        </w:rPr>
        <w:t xml:space="preserve"> The user's password.</w:t>
      </w:r>
    </w:p>
    <w:p w14:paraId="3F4E64B5" w14:textId="77777777" w:rsidR="00096F20" w:rsidRPr="00096F20" w:rsidRDefault="00096F20" w:rsidP="00096F20">
      <w:pPr>
        <w:numPr>
          <w:ilvl w:val="2"/>
          <w:numId w:val="12"/>
        </w:numPr>
        <w:shd w:val="clear" w:color="auto" w:fill="FFFFFF"/>
        <w:spacing w:after="0" w:line="240" w:lineRule="auto"/>
        <w:textAlignment w:val="baseline"/>
        <w:rPr>
          <w:rFonts w:ascii="Arial" w:eastAsia="Times New Roman" w:hAnsi="Arial" w:cs="Arial"/>
          <w:color w:val="000000"/>
          <w:sz w:val="24"/>
          <w:szCs w:val="24"/>
          <w:lang w:eastAsia="zh-TW"/>
        </w:rPr>
      </w:pPr>
      <w:proofErr w:type="spellStart"/>
      <w:r w:rsidRPr="00096F20">
        <w:rPr>
          <w:rFonts w:ascii="Arial" w:eastAsia="Times New Roman" w:hAnsi="Arial" w:cs="Arial"/>
          <w:b/>
          <w:bCs/>
          <w:color w:val="0D0D0D"/>
          <w:sz w:val="24"/>
          <w:szCs w:val="24"/>
          <w:lang w:eastAsia="zh-TW"/>
        </w:rPr>
        <w:t>team_id</w:t>
      </w:r>
      <w:proofErr w:type="spellEnd"/>
      <w:r w:rsidRPr="00096F20">
        <w:rPr>
          <w:rFonts w:ascii="Arial" w:eastAsia="Times New Roman" w:hAnsi="Arial" w:cs="Arial"/>
          <w:b/>
          <w:bCs/>
          <w:color w:val="0D0D0D"/>
          <w:sz w:val="24"/>
          <w:szCs w:val="24"/>
          <w:lang w:eastAsia="zh-TW"/>
        </w:rPr>
        <w:t>:</w:t>
      </w:r>
      <w:r w:rsidRPr="00096F20">
        <w:rPr>
          <w:rFonts w:ascii="Arial" w:eastAsia="Times New Roman" w:hAnsi="Arial" w:cs="Arial"/>
          <w:color w:val="0D0D0D"/>
          <w:sz w:val="24"/>
          <w:szCs w:val="24"/>
          <w:lang w:eastAsia="zh-TW"/>
        </w:rPr>
        <w:t xml:space="preserve"> A foreign key referencing the ‘</w:t>
      </w:r>
      <w:r w:rsidRPr="00096F20">
        <w:rPr>
          <w:rFonts w:ascii="Arial" w:eastAsia="Times New Roman" w:hAnsi="Arial" w:cs="Arial"/>
          <w:b/>
          <w:bCs/>
          <w:color w:val="0D0D0D"/>
          <w:sz w:val="24"/>
          <w:szCs w:val="24"/>
          <w:lang w:eastAsia="zh-TW"/>
        </w:rPr>
        <w:t xml:space="preserve">team’ </w:t>
      </w:r>
      <w:r w:rsidRPr="00096F20">
        <w:rPr>
          <w:rFonts w:ascii="Arial" w:eastAsia="Times New Roman" w:hAnsi="Arial" w:cs="Arial"/>
          <w:color w:val="0D0D0D"/>
          <w:sz w:val="24"/>
          <w:szCs w:val="24"/>
          <w:lang w:eastAsia="zh-TW"/>
        </w:rPr>
        <w:t>table.</w:t>
      </w:r>
    </w:p>
    <w:p w14:paraId="3D7A36F7" w14:textId="77777777" w:rsidR="00096F20" w:rsidRPr="00096F20" w:rsidRDefault="00096F20" w:rsidP="00096F20">
      <w:pPr>
        <w:numPr>
          <w:ilvl w:val="2"/>
          <w:numId w:val="12"/>
        </w:numPr>
        <w:shd w:val="clear" w:color="auto" w:fill="FFFFFF"/>
        <w:spacing w:after="0" w:line="240" w:lineRule="auto"/>
        <w:textAlignment w:val="baseline"/>
        <w:rPr>
          <w:rFonts w:ascii="Arial" w:eastAsia="Times New Roman" w:hAnsi="Arial" w:cs="Arial"/>
          <w:color w:val="000000"/>
          <w:sz w:val="24"/>
          <w:szCs w:val="24"/>
          <w:lang w:eastAsia="zh-TW"/>
        </w:rPr>
      </w:pPr>
      <w:proofErr w:type="spellStart"/>
      <w:r w:rsidRPr="00096F20">
        <w:rPr>
          <w:rFonts w:ascii="Arial" w:eastAsia="Times New Roman" w:hAnsi="Arial" w:cs="Arial"/>
          <w:b/>
          <w:bCs/>
          <w:color w:val="0D0D0D"/>
          <w:sz w:val="24"/>
          <w:szCs w:val="24"/>
          <w:lang w:eastAsia="zh-TW"/>
        </w:rPr>
        <w:t>created_at</w:t>
      </w:r>
      <w:proofErr w:type="spellEnd"/>
      <w:r w:rsidRPr="00096F20">
        <w:rPr>
          <w:rFonts w:ascii="Arial" w:eastAsia="Times New Roman" w:hAnsi="Arial" w:cs="Arial"/>
          <w:b/>
          <w:bCs/>
          <w:color w:val="0D0D0D"/>
          <w:sz w:val="24"/>
          <w:szCs w:val="24"/>
          <w:lang w:eastAsia="zh-TW"/>
        </w:rPr>
        <w:t>:</w:t>
      </w:r>
      <w:r w:rsidRPr="00096F20">
        <w:rPr>
          <w:rFonts w:ascii="Arial" w:eastAsia="Times New Roman" w:hAnsi="Arial" w:cs="Arial"/>
          <w:color w:val="0D0D0D"/>
          <w:sz w:val="24"/>
          <w:szCs w:val="24"/>
          <w:lang w:eastAsia="zh-TW"/>
        </w:rPr>
        <w:t xml:space="preserve"> The date the user was created.</w:t>
      </w:r>
    </w:p>
    <w:p w14:paraId="149B78F3" w14:textId="77777777" w:rsidR="00096F20" w:rsidRPr="00096F20" w:rsidRDefault="00096F20" w:rsidP="00096F20">
      <w:pPr>
        <w:numPr>
          <w:ilvl w:val="2"/>
          <w:numId w:val="12"/>
        </w:numPr>
        <w:shd w:val="clear" w:color="auto" w:fill="FFFFFF"/>
        <w:spacing w:after="420" w:line="240" w:lineRule="auto"/>
        <w:textAlignment w:val="baseline"/>
        <w:rPr>
          <w:rFonts w:ascii="Arial" w:eastAsia="Times New Roman" w:hAnsi="Arial" w:cs="Arial"/>
          <w:color w:val="000000"/>
          <w:sz w:val="24"/>
          <w:szCs w:val="24"/>
          <w:lang w:eastAsia="zh-TW"/>
        </w:rPr>
      </w:pPr>
      <w:proofErr w:type="spellStart"/>
      <w:r w:rsidRPr="00096F20">
        <w:rPr>
          <w:rFonts w:ascii="Arial" w:eastAsia="Times New Roman" w:hAnsi="Arial" w:cs="Arial"/>
          <w:b/>
          <w:bCs/>
          <w:color w:val="0D0D0D"/>
          <w:sz w:val="24"/>
          <w:szCs w:val="24"/>
          <w:lang w:eastAsia="zh-TW"/>
        </w:rPr>
        <w:t>updated_at</w:t>
      </w:r>
      <w:proofErr w:type="spellEnd"/>
      <w:r w:rsidRPr="00096F20">
        <w:rPr>
          <w:rFonts w:ascii="Arial" w:eastAsia="Times New Roman" w:hAnsi="Arial" w:cs="Arial"/>
          <w:b/>
          <w:bCs/>
          <w:color w:val="0D0D0D"/>
          <w:sz w:val="24"/>
          <w:szCs w:val="24"/>
          <w:lang w:eastAsia="zh-TW"/>
        </w:rPr>
        <w:t xml:space="preserve">: </w:t>
      </w:r>
      <w:r w:rsidRPr="00096F20">
        <w:rPr>
          <w:rFonts w:ascii="Arial" w:eastAsia="Times New Roman" w:hAnsi="Arial" w:cs="Arial"/>
          <w:color w:val="0D0D0D"/>
          <w:sz w:val="24"/>
          <w:szCs w:val="24"/>
          <w:lang w:eastAsia="zh-TW"/>
        </w:rPr>
        <w:t>The date the user was last updated.</w:t>
      </w:r>
    </w:p>
    <w:p w14:paraId="7784D5F7" w14:textId="77777777" w:rsidR="00940D5E" w:rsidRDefault="00096F20" w:rsidP="00940D5E">
      <w:pPr>
        <w:keepNext/>
        <w:shd w:val="clear" w:color="auto" w:fill="FFFFFF"/>
        <w:spacing w:before="420" w:after="0" w:line="240" w:lineRule="auto"/>
        <w:jc w:val="center"/>
      </w:pPr>
      <w:r w:rsidRPr="00096F20">
        <w:rPr>
          <w:rFonts w:ascii="Arial" w:eastAsia="Times New Roman" w:hAnsi="Arial" w:cs="Arial"/>
          <w:color w:val="0D0D0D"/>
          <w:sz w:val="24"/>
          <w:szCs w:val="24"/>
          <w:bdr w:val="none" w:sz="0" w:space="0" w:color="auto" w:frame="1"/>
          <w:lang w:eastAsia="zh-TW"/>
        </w:rPr>
        <w:lastRenderedPageBreak/>
        <w:fldChar w:fldCharType="begin"/>
      </w:r>
      <w:r w:rsidRPr="00096F20">
        <w:rPr>
          <w:rFonts w:ascii="Arial" w:eastAsia="Times New Roman" w:hAnsi="Arial" w:cs="Arial"/>
          <w:color w:val="0D0D0D"/>
          <w:sz w:val="24"/>
          <w:szCs w:val="24"/>
          <w:bdr w:val="none" w:sz="0" w:space="0" w:color="auto" w:frame="1"/>
          <w:lang w:eastAsia="zh-TW"/>
        </w:rPr>
        <w:instrText xml:space="preserve"> INCLUDEPICTURE "https://lh7-us.googleusercontent.com/CtdNHeahbDwMvZ9pp4nOBf2ltY9LRRiVI_AbanKmdnJjwzmMLItj_42Uj6lxQaQLrt1grGZvWz4LWxF_yLv3HvgCDn16XTNX2aAfQWkBI4UgMmbjBpEsc6-gkZNAVjVlC7L3_MQictlE8PvvpWNqo-U" \* MERGEFORMATINET </w:instrText>
      </w:r>
      <w:r w:rsidRPr="00096F20">
        <w:rPr>
          <w:rFonts w:ascii="Arial" w:eastAsia="Times New Roman" w:hAnsi="Arial" w:cs="Arial"/>
          <w:color w:val="0D0D0D"/>
          <w:sz w:val="24"/>
          <w:szCs w:val="24"/>
          <w:bdr w:val="none" w:sz="0" w:space="0" w:color="auto" w:frame="1"/>
          <w:lang w:eastAsia="zh-TW"/>
        </w:rPr>
        <w:fldChar w:fldCharType="separate"/>
      </w:r>
      <w:r w:rsidRPr="00096F20">
        <w:rPr>
          <w:rFonts w:ascii="Arial" w:eastAsia="Times New Roman" w:hAnsi="Arial" w:cs="Arial"/>
          <w:noProof/>
          <w:color w:val="0D0D0D"/>
          <w:sz w:val="24"/>
          <w:szCs w:val="24"/>
          <w:bdr w:val="none" w:sz="0" w:space="0" w:color="auto" w:frame="1"/>
          <w:lang w:eastAsia="zh-TW"/>
        </w:rPr>
        <w:drawing>
          <wp:inline distT="0" distB="0" distL="0" distR="0" wp14:anchorId="3713318A" wp14:editId="41853367">
            <wp:extent cx="5731510" cy="2462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62530"/>
                    </a:xfrm>
                    <a:prstGeom prst="rect">
                      <a:avLst/>
                    </a:prstGeom>
                    <a:noFill/>
                    <a:ln>
                      <a:noFill/>
                    </a:ln>
                  </pic:spPr>
                </pic:pic>
              </a:graphicData>
            </a:graphic>
          </wp:inline>
        </w:drawing>
      </w:r>
      <w:r w:rsidRPr="00096F20">
        <w:rPr>
          <w:rFonts w:ascii="Arial" w:eastAsia="Times New Roman" w:hAnsi="Arial" w:cs="Arial"/>
          <w:color w:val="0D0D0D"/>
          <w:sz w:val="24"/>
          <w:szCs w:val="24"/>
          <w:bdr w:val="none" w:sz="0" w:space="0" w:color="auto" w:frame="1"/>
          <w:lang w:eastAsia="zh-TW"/>
        </w:rPr>
        <w:fldChar w:fldCharType="end"/>
      </w:r>
    </w:p>
    <w:p w14:paraId="2B7BC63D" w14:textId="5C535890" w:rsidR="00096F20" w:rsidRPr="00096F20" w:rsidRDefault="00940D5E" w:rsidP="00940D5E">
      <w:pPr>
        <w:pStyle w:val="Caption"/>
        <w:jc w:val="center"/>
        <w:rPr>
          <w:rFonts w:ascii="Times New Roman" w:eastAsia="Times New Roman" w:hAnsi="Times New Roman" w:cs="Times New Roman"/>
          <w:sz w:val="24"/>
          <w:szCs w:val="24"/>
          <w:lang w:eastAsia="zh-TW"/>
        </w:rPr>
      </w:pPr>
      <w:r>
        <w:t xml:space="preserve">Figure </w:t>
      </w:r>
      <w:r w:rsidR="00A070EF">
        <w:fldChar w:fldCharType="begin"/>
      </w:r>
      <w:r w:rsidR="00A070EF">
        <w:instrText xml:space="preserve"> SEQ Figure \* ARABIC </w:instrText>
      </w:r>
      <w:r w:rsidR="00A070EF">
        <w:fldChar w:fldCharType="separate"/>
      </w:r>
      <w:r w:rsidR="00C23FFA">
        <w:rPr>
          <w:noProof/>
        </w:rPr>
        <w:t>2</w:t>
      </w:r>
      <w:r w:rsidR="00A070EF">
        <w:rPr>
          <w:noProof/>
        </w:rPr>
        <w:fldChar w:fldCharType="end"/>
      </w:r>
      <w:r>
        <w:t xml:space="preserve"> User Table Creation</w:t>
      </w:r>
    </w:p>
    <w:p w14:paraId="4670E255" w14:textId="77777777" w:rsidR="00096F20" w:rsidRPr="00096F20" w:rsidRDefault="00096F20" w:rsidP="00096F20">
      <w:pPr>
        <w:shd w:val="clear" w:color="auto" w:fill="FFFFFF"/>
        <w:spacing w:after="300" w:line="240" w:lineRule="auto"/>
        <w:rPr>
          <w:rFonts w:ascii="Times New Roman" w:eastAsia="Times New Roman" w:hAnsi="Times New Roman" w:cs="Times New Roman"/>
          <w:sz w:val="24"/>
          <w:szCs w:val="24"/>
          <w:lang w:eastAsia="zh-TW"/>
        </w:rPr>
      </w:pPr>
    </w:p>
    <w:p w14:paraId="73A7BE5A" w14:textId="77777777" w:rsidR="00096F20" w:rsidRPr="00096F20" w:rsidRDefault="00096F20" w:rsidP="00096F20">
      <w:pPr>
        <w:numPr>
          <w:ilvl w:val="0"/>
          <w:numId w:val="13"/>
        </w:numPr>
        <w:shd w:val="clear" w:color="auto" w:fill="FFFFFF"/>
        <w:spacing w:before="300" w:after="0" w:line="240" w:lineRule="auto"/>
        <w:textAlignment w:val="baseline"/>
        <w:rPr>
          <w:rFonts w:ascii="Roboto" w:eastAsia="Times New Roman" w:hAnsi="Roboto" w:cs="Times New Roman"/>
          <w:b/>
          <w:bCs/>
          <w:color w:val="0D0D0D"/>
          <w:sz w:val="24"/>
          <w:szCs w:val="24"/>
          <w:lang w:eastAsia="zh-TW"/>
        </w:rPr>
      </w:pPr>
      <w:r w:rsidRPr="00096F20">
        <w:rPr>
          <w:rFonts w:ascii="Arial" w:eastAsia="Times New Roman" w:hAnsi="Arial" w:cs="Arial"/>
          <w:b/>
          <w:bCs/>
          <w:color w:val="0D0D0D"/>
          <w:sz w:val="24"/>
          <w:szCs w:val="24"/>
          <w:lang w:eastAsia="zh-TW"/>
        </w:rPr>
        <w:t> Team Table:</w:t>
      </w:r>
    </w:p>
    <w:p w14:paraId="053E7CFB" w14:textId="77777777" w:rsidR="00096F20" w:rsidRPr="00096F20" w:rsidRDefault="00096F20" w:rsidP="00096F20">
      <w:pPr>
        <w:numPr>
          <w:ilvl w:val="1"/>
          <w:numId w:val="13"/>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shd w:val="clear" w:color="auto" w:fill="FFFFFF"/>
          <w:lang w:eastAsia="zh-TW"/>
        </w:rPr>
        <w:t>This table holds information about the teams.</w:t>
      </w:r>
    </w:p>
    <w:p w14:paraId="494D6D71" w14:textId="77777777" w:rsidR="00096F20" w:rsidRPr="00096F20" w:rsidRDefault="00096F20" w:rsidP="00096F20">
      <w:pPr>
        <w:numPr>
          <w:ilvl w:val="2"/>
          <w:numId w:val="13"/>
        </w:numPr>
        <w:shd w:val="clear" w:color="auto" w:fill="FFFFFF"/>
        <w:spacing w:after="0" w:line="240" w:lineRule="auto"/>
        <w:textAlignment w:val="baseline"/>
        <w:rPr>
          <w:rFonts w:ascii="Arial" w:eastAsia="Times New Roman" w:hAnsi="Arial" w:cs="Arial"/>
          <w:color w:val="000000"/>
          <w:sz w:val="24"/>
          <w:szCs w:val="24"/>
          <w:lang w:eastAsia="zh-TW"/>
        </w:rPr>
      </w:pPr>
      <w:r w:rsidRPr="00096F20">
        <w:rPr>
          <w:rFonts w:ascii="Arial" w:eastAsia="Times New Roman" w:hAnsi="Arial" w:cs="Arial"/>
          <w:b/>
          <w:bCs/>
          <w:color w:val="0D0D0D"/>
          <w:sz w:val="24"/>
          <w:szCs w:val="24"/>
          <w:shd w:val="clear" w:color="auto" w:fill="FFFFFF"/>
          <w:lang w:eastAsia="zh-TW"/>
        </w:rPr>
        <w:t xml:space="preserve">id: </w:t>
      </w:r>
      <w:r w:rsidRPr="00096F20">
        <w:rPr>
          <w:rFonts w:ascii="Arial" w:eastAsia="Times New Roman" w:hAnsi="Arial" w:cs="Arial"/>
          <w:color w:val="0D0D0D"/>
          <w:sz w:val="24"/>
          <w:szCs w:val="24"/>
          <w:shd w:val="clear" w:color="auto" w:fill="FFFFFF"/>
          <w:lang w:eastAsia="zh-TW"/>
        </w:rPr>
        <w:t>A unique identifier for each team (primary key, auto-increment).</w:t>
      </w:r>
    </w:p>
    <w:p w14:paraId="3A6C7419" w14:textId="77777777" w:rsidR="00096F20" w:rsidRPr="00096F20" w:rsidRDefault="00096F20" w:rsidP="00096F20">
      <w:pPr>
        <w:numPr>
          <w:ilvl w:val="2"/>
          <w:numId w:val="13"/>
        </w:numPr>
        <w:shd w:val="clear" w:color="auto" w:fill="FFFFFF"/>
        <w:spacing w:after="0" w:line="240" w:lineRule="auto"/>
        <w:textAlignment w:val="baseline"/>
        <w:rPr>
          <w:rFonts w:ascii="Arial" w:eastAsia="Times New Roman" w:hAnsi="Arial" w:cs="Arial"/>
          <w:color w:val="000000"/>
          <w:sz w:val="24"/>
          <w:szCs w:val="24"/>
          <w:lang w:eastAsia="zh-TW"/>
        </w:rPr>
      </w:pPr>
      <w:r w:rsidRPr="00096F20">
        <w:rPr>
          <w:rFonts w:ascii="Arial" w:eastAsia="Times New Roman" w:hAnsi="Arial" w:cs="Arial"/>
          <w:b/>
          <w:bCs/>
          <w:color w:val="0D0D0D"/>
          <w:sz w:val="24"/>
          <w:szCs w:val="24"/>
          <w:shd w:val="clear" w:color="auto" w:fill="FFFFFF"/>
          <w:lang w:eastAsia="zh-TW"/>
        </w:rPr>
        <w:t>name:</w:t>
      </w:r>
      <w:r w:rsidRPr="00096F20">
        <w:rPr>
          <w:rFonts w:ascii="Arial" w:eastAsia="Times New Roman" w:hAnsi="Arial" w:cs="Arial"/>
          <w:color w:val="0D0D0D"/>
          <w:sz w:val="24"/>
          <w:szCs w:val="24"/>
          <w:shd w:val="clear" w:color="auto" w:fill="FFFFFF"/>
          <w:lang w:eastAsia="zh-TW"/>
        </w:rPr>
        <w:t xml:space="preserve"> The name of the team (e.g., Team A).</w:t>
      </w:r>
    </w:p>
    <w:p w14:paraId="6DAEBA12" w14:textId="77777777" w:rsidR="00096F20" w:rsidRPr="00096F20" w:rsidRDefault="00096F20" w:rsidP="00096F20">
      <w:pPr>
        <w:numPr>
          <w:ilvl w:val="0"/>
          <w:numId w:val="13"/>
        </w:numPr>
        <w:shd w:val="clear" w:color="auto" w:fill="FFFFFF"/>
        <w:spacing w:after="300" w:line="240" w:lineRule="auto"/>
        <w:textAlignment w:val="baseline"/>
        <w:rPr>
          <w:rFonts w:ascii="Roboto" w:eastAsia="Times New Roman" w:hAnsi="Roboto" w:cs="Times New Roman"/>
          <w:color w:val="0D0D0D"/>
          <w:sz w:val="24"/>
          <w:szCs w:val="24"/>
          <w:lang w:eastAsia="zh-TW"/>
        </w:rPr>
      </w:pPr>
      <w:r w:rsidRPr="00096F20">
        <w:rPr>
          <w:rFonts w:ascii="Arial" w:eastAsia="Times New Roman" w:hAnsi="Arial" w:cs="Arial"/>
          <w:color w:val="0D0D0D"/>
          <w:sz w:val="24"/>
          <w:szCs w:val="24"/>
          <w:shd w:val="clear" w:color="auto" w:fill="FFFFFF"/>
          <w:lang w:eastAsia="zh-TW"/>
        </w:rPr>
        <w:t>Each user is connected to their team through the ‘</w:t>
      </w:r>
      <w:proofErr w:type="spellStart"/>
      <w:r w:rsidRPr="00096F20">
        <w:rPr>
          <w:rFonts w:ascii="Arial" w:eastAsia="Times New Roman" w:hAnsi="Arial" w:cs="Arial"/>
          <w:b/>
          <w:bCs/>
          <w:color w:val="0D0D0D"/>
          <w:sz w:val="24"/>
          <w:szCs w:val="24"/>
          <w:shd w:val="clear" w:color="auto" w:fill="FFFFFF"/>
          <w:lang w:eastAsia="zh-TW"/>
        </w:rPr>
        <w:t>team_id</w:t>
      </w:r>
      <w:proofErr w:type="spellEnd"/>
      <w:r w:rsidRPr="00096F20">
        <w:rPr>
          <w:rFonts w:ascii="Arial" w:eastAsia="Times New Roman" w:hAnsi="Arial" w:cs="Arial"/>
          <w:b/>
          <w:bCs/>
          <w:color w:val="0D0D0D"/>
          <w:sz w:val="24"/>
          <w:szCs w:val="24"/>
          <w:shd w:val="clear" w:color="auto" w:fill="FFFFFF"/>
          <w:lang w:eastAsia="zh-TW"/>
        </w:rPr>
        <w:t xml:space="preserve">’ </w:t>
      </w:r>
      <w:r w:rsidRPr="00096F20">
        <w:rPr>
          <w:rFonts w:ascii="Arial" w:eastAsia="Times New Roman" w:hAnsi="Arial" w:cs="Arial"/>
          <w:color w:val="0D0D0D"/>
          <w:sz w:val="24"/>
          <w:szCs w:val="24"/>
          <w:shd w:val="clear" w:color="auto" w:fill="FFFFFF"/>
          <w:lang w:eastAsia="zh-TW"/>
        </w:rPr>
        <w:t>column in the ‘</w:t>
      </w:r>
      <w:r w:rsidRPr="00096F20">
        <w:rPr>
          <w:rFonts w:ascii="Arial" w:eastAsia="Times New Roman" w:hAnsi="Arial" w:cs="Arial"/>
          <w:b/>
          <w:bCs/>
          <w:color w:val="0D0D0D"/>
          <w:sz w:val="24"/>
          <w:szCs w:val="24"/>
          <w:shd w:val="clear" w:color="auto" w:fill="FFFFFF"/>
          <w:lang w:eastAsia="zh-TW"/>
        </w:rPr>
        <w:t xml:space="preserve">user’ </w:t>
      </w:r>
      <w:r w:rsidRPr="00096F20">
        <w:rPr>
          <w:rFonts w:ascii="Arial" w:eastAsia="Times New Roman" w:hAnsi="Arial" w:cs="Arial"/>
          <w:color w:val="0D0D0D"/>
          <w:sz w:val="24"/>
          <w:szCs w:val="24"/>
          <w:shd w:val="clear" w:color="auto" w:fill="FFFFFF"/>
          <w:lang w:eastAsia="zh-TW"/>
        </w:rPr>
        <w:t>table, simplifying organisation and team management in the system.</w:t>
      </w:r>
    </w:p>
    <w:p w14:paraId="0ADDA34E" w14:textId="77777777" w:rsidR="00940D5E" w:rsidRDefault="00096F20" w:rsidP="00940D5E">
      <w:pPr>
        <w:keepNext/>
        <w:shd w:val="clear" w:color="auto" w:fill="FFFFFF"/>
        <w:spacing w:before="300" w:after="300" w:line="240" w:lineRule="auto"/>
      </w:pPr>
      <w:r w:rsidRPr="00096F20">
        <w:rPr>
          <w:rFonts w:ascii="Arial" w:eastAsia="Times New Roman" w:hAnsi="Arial" w:cs="Arial"/>
          <w:color w:val="0D0D0D"/>
          <w:sz w:val="24"/>
          <w:szCs w:val="24"/>
          <w:bdr w:val="none" w:sz="0" w:space="0" w:color="auto" w:frame="1"/>
          <w:shd w:val="clear" w:color="auto" w:fill="FFFFFF"/>
          <w:lang w:eastAsia="zh-TW"/>
        </w:rPr>
        <w:fldChar w:fldCharType="begin"/>
      </w:r>
      <w:r w:rsidRPr="00096F20">
        <w:rPr>
          <w:rFonts w:ascii="Arial" w:eastAsia="Times New Roman" w:hAnsi="Arial" w:cs="Arial"/>
          <w:color w:val="0D0D0D"/>
          <w:sz w:val="24"/>
          <w:szCs w:val="24"/>
          <w:bdr w:val="none" w:sz="0" w:space="0" w:color="auto" w:frame="1"/>
          <w:shd w:val="clear" w:color="auto" w:fill="FFFFFF"/>
          <w:lang w:eastAsia="zh-TW"/>
        </w:rPr>
        <w:instrText xml:space="preserve"> INCLUDEPICTURE "https://lh7-us.googleusercontent.com/VDfXWFiYv1onCm6sYmSyiqUgxdJpuQF1IEiEaFVUiYJ4RSRY9uxVb2-7FuhZ0f9r9AhArTLCVekzvwN15leI7ByRkhOG91Lvd6e8mCVxqI5TD-E7KWafJ6dTCoAFnqvhTm6YXL0Nuqfv3ANaKM4fDO0" \* MERGEFORMATINET </w:instrText>
      </w:r>
      <w:r w:rsidRPr="00096F20">
        <w:rPr>
          <w:rFonts w:ascii="Arial" w:eastAsia="Times New Roman" w:hAnsi="Arial" w:cs="Arial"/>
          <w:color w:val="0D0D0D"/>
          <w:sz w:val="24"/>
          <w:szCs w:val="24"/>
          <w:bdr w:val="none" w:sz="0" w:space="0" w:color="auto" w:frame="1"/>
          <w:shd w:val="clear" w:color="auto" w:fill="FFFFFF"/>
          <w:lang w:eastAsia="zh-TW"/>
        </w:rPr>
        <w:fldChar w:fldCharType="separate"/>
      </w:r>
      <w:r w:rsidRPr="00096F20">
        <w:rPr>
          <w:rFonts w:ascii="Arial" w:eastAsia="Times New Roman" w:hAnsi="Arial" w:cs="Arial"/>
          <w:noProof/>
          <w:color w:val="0D0D0D"/>
          <w:sz w:val="24"/>
          <w:szCs w:val="24"/>
          <w:bdr w:val="none" w:sz="0" w:space="0" w:color="auto" w:frame="1"/>
          <w:shd w:val="clear" w:color="auto" w:fill="FFFFFF"/>
          <w:lang w:eastAsia="zh-TW"/>
        </w:rPr>
        <w:drawing>
          <wp:inline distT="0" distB="0" distL="0" distR="0" wp14:anchorId="766041B6" wp14:editId="4ED3E8F1">
            <wp:extent cx="5731510" cy="1306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06830"/>
                    </a:xfrm>
                    <a:prstGeom prst="rect">
                      <a:avLst/>
                    </a:prstGeom>
                    <a:noFill/>
                    <a:ln>
                      <a:noFill/>
                    </a:ln>
                  </pic:spPr>
                </pic:pic>
              </a:graphicData>
            </a:graphic>
          </wp:inline>
        </w:drawing>
      </w:r>
      <w:r w:rsidRPr="00096F20">
        <w:rPr>
          <w:rFonts w:ascii="Arial" w:eastAsia="Times New Roman" w:hAnsi="Arial" w:cs="Arial"/>
          <w:color w:val="0D0D0D"/>
          <w:sz w:val="24"/>
          <w:szCs w:val="24"/>
          <w:bdr w:val="none" w:sz="0" w:space="0" w:color="auto" w:frame="1"/>
          <w:shd w:val="clear" w:color="auto" w:fill="FFFFFF"/>
          <w:lang w:eastAsia="zh-TW"/>
        </w:rPr>
        <w:fldChar w:fldCharType="end"/>
      </w:r>
    </w:p>
    <w:p w14:paraId="475F6481" w14:textId="1102B670" w:rsidR="00096F20" w:rsidRPr="00096F20" w:rsidRDefault="00940D5E" w:rsidP="00940D5E">
      <w:pPr>
        <w:pStyle w:val="Caption"/>
        <w:jc w:val="center"/>
        <w:rPr>
          <w:rFonts w:ascii="Times New Roman" w:eastAsia="Times New Roman" w:hAnsi="Times New Roman" w:cs="Times New Roman"/>
          <w:sz w:val="24"/>
          <w:szCs w:val="24"/>
          <w:lang w:eastAsia="zh-TW"/>
        </w:rPr>
      </w:pPr>
      <w:r>
        <w:t xml:space="preserve">Figure </w:t>
      </w:r>
      <w:r w:rsidR="00A070EF">
        <w:fldChar w:fldCharType="begin"/>
      </w:r>
      <w:r w:rsidR="00A070EF">
        <w:instrText xml:space="preserve"> SEQ Figure \* ARABIC </w:instrText>
      </w:r>
      <w:r w:rsidR="00A070EF">
        <w:fldChar w:fldCharType="separate"/>
      </w:r>
      <w:r w:rsidR="00C23FFA">
        <w:rPr>
          <w:noProof/>
        </w:rPr>
        <w:t>3</w:t>
      </w:r>
      <w:r w:rsidR="00A070EF">
        <w:rPr>
          <w:noProof/>
        </w:rPr>
        <w:fldChar w:fldCharType="end"/>
      </w:r>
      <w:r>
        <w:t xml:space="preserve"> Team Table Creation</w:t>
      </w:r>
    </w:p>
    <w:p w14:paraId="319F8759" w14:textId="77777777" w:rsidR="00096F20" w:rsidRPr="00096F20" w:rsidRDefault="00096F20" w:rsidP="00096F20">
      <w:pPr>
        <w:numPr>
          <w:ilvl w:val="0"/>
          <w:numId w:val="14"/>
        </w:numPr>
        <w:shd w:val="clear" w:color="auto" w:fill="FFFFFF"/>
        <w:spacing w:before="300" w:after="0" w:line="240" w:lineRule="auto"/>
        <w:textAlignment w:val="baseline"/>
        <w:rPr>
          <w:rFonts w:ascii="Arial" w:eastAsia="Times New Roman" w:hAnsi="Arial" w:cs="Arial"/>
          <w:b/>
          <w:bCs/>
          <w:color w:val="0D0D0D"/>
          <w:sz w:val="24"/>
          <w:szCs w:val="24"/>
          <w:lang w:eastAsia="zh-TW"/>
        </w:rPr>
      </w:pPr>
      <w:r w:rsidRPr="00096F20">
        <w:rPr>
          <w:rFonts w:ascii="Arial" w:eastAsia="Times New Roman" w:hAnsi="Arial" w:cs="Arial"/>
          <w:b/>
          <w:bCs/>
          <w:color w:val="0D0D0D"/>
          <w:sz w:val="24"/>
          <w:szCs w:val="24"/>
          <w:lang w:eastAsia="zh-TW"/>
        </w:rPr>
        <w:t> Reservation Table:</w:t>
      </w:r>
    </w:p>
    <w:p w14:paraId="50183D0B" w14:textId="77777777" w:rsidR="00096F20" w:rsidRPr="00096F20" w:rsidRDefault="00096F20" w:rsidP="00096F20">
      <w:pPr>
        <w:numPr>
          <w:ilvl w:val="1"/>
          <w:numId w:val="14"/>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shd w:val="clear" w:color="auto" w:fill="FFFFFF"/>
          <w:lang w:eastAsia="zh-TW"/>
        </w:rPr>
        <w:t>This table keeps track of equipment reservations.</w:t>
      </w:r>
    </w:p>
    <w:p w14:paraId="4CEAB56C" w14:textId="77777777" w:rsidR="00096F20" w:rsidRPr="00096F20" w:rsidRDefault="00096F20" w:rsidP="00096F20">
      <w:pPr>
        <w:numPr>
          <w:ilvl w:val="2"/>
          <w:numId w:val="14"/>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b/>
          <w:bCs/>
          <w:color w:val="0D0D0D"/>
          <w:sz w:val="24"/>
          <w:szCs w:val="24"/>
          <w:shd w:val="clear" w:color="auto" w:fill="FFFFFF"/>
          <w:lang w:eastAsia="zh-TW"/>
        </w:rPr>
        <w:t>id:</w:t>
      </w:r>
      <w:r w:rsidRPr="00096F20">
        <w:rPr>
          <w:rFonts w:ascii="Arial" w:eastAsia="Times New Roman" w:hAnsi="Arial" w:cs="Arial"/>
          <w:color w:val="0D0D0D"/>
          <w:sz w:val="24"/>
          <w:szCs w:val="24"/>
          <w:shd w:val="clear" w:color="auto" w:fill="FFFFFF"/>
          <w:lang w:eastAsia="zh-TW"/>
        </w:rPr>
        <w:t xml:space="preserve"> A unique identifier for each reservation (primary key, auto-increment).</w:t>
      </w:r>
    </w:p>
    <w:p w14:paraId="633ED5AF" w14:textId="77777777" w:rsidR="00096F20" w:rsidRPr="00096F20" w:rsidRDefault="00096F20" w:rsidP="00096F20">
      <w:pPr>
        <w:numPr>
          <w:ilvl w:val="2"/>
          <w:numId w:val="14"/>
        </w:numPr>
        <w:shd w:val="clear" w:color="auto" w:fill="FFFFFF"/>
        <w:spacing w:after="0" w:line="240" w:lineRule="auto"/>
        <w:textAlignment w:val="baseline"/>
        <w:rPr>
          <w:rFonts w:ascii="Arial" w:eastAsia="Times New Roman" w:hAnsi="Arial" w:cs="Arial"/>
          <w:color w:val="0D0D0D"/>
          <w:sz w:val="24"/>
          <w:szCs w:val="24"/>
          <w:lang w:eastAsia="zh-TW"/>
        </w:rPr>
      </w:pPr>
      <w:proofErr w:type="spellStart"/>
      <w:r w:rsidRPr="00096F20">
        <w:rPr>
          <w:rFonts w:ascii="Arial" w:eastAsia="Times New Roman" w:hAnsi="Arial" w:cs="Arial"/>
          <w:b/>
          <w:bCs/>
          <w:color w:val="0D0D0D"/>
          <w:sz w:val="24"/>
          <w:szCs w:val="24"/>
          <w:shd w:val="clear" w:color="auto" w:fill="FFFFFF"/>
          <w:lang w:eastAsia="zh-TW"/>
        </w:rPr>
        <w:t>equipments_booked</w:t>
      </w:r>
      <w:proofErr w:type="spellEnd"/>
      <w:r w:rsidRPr="00096F20">
        <w:rPr>
          <w:rFonts w:ascii="Arial" w:eastAsia="Times New Roman" w:hAnsi="Arial" w:cs="Arial"/>
          <w:b/>
          <w:bCs/>
          <w:color w:val="0D0D0D"/>
          <w:sz w:val="24"/>
          <w:szCs w:val="24"/>
          <w:shd w:val="clear" w:color="auto" w:fill="FFFFFF"/>
          <w:lang w:eastAsia="zh-TW"/>
        </w:rPr>
        <w:t>:</w:t>
      </w:r>
      <w:r w:rsidRPr="00096F20">
        <w:rPr>
          <w:rFonts w:ascii="Arial" w:eastAsia="Times New Roman" w:hAnsi="Arial" w:cs="Arial"/>
          <w:color w:val="0D0D0D"/>
          <w:sz w:val="24"/>
          <w:szCs w:val="24"/>
          <w:shd w:val="clear" w:color="auto" w:fill="FFFFFF"/>
          <w:lang w:eastAsia="zh-TW"/>
        </w:rPr>
        <w:t xml:space="preserve"> A string listing the equipment booked.</w:t>
      </w:r>
    </w:p>
    <w:p w14:paraId="7C989886" w14:textId="77777777" w:rsidR="00096F20" w:rsidRPr="00096F20" w:rsidRDefault="00096F20" w:rsidP="00096F20">
      <w:pPr>
        <w:numPr>
          <w:ilvl w:val="2"/>
          <w:numId w:val="14"/>
        </w:numPr>
        <w:shd w:val="clear" w:color="auto" w:fill="FFFFFF"/>
        <w:spacing w:after="0" w:line="240" w:lineRule="auto"/>
        <w:textAlignment w:val="baseline"/>
        <w:rPr>
          <w:rFonts w:ascii="Arial" w:eastAsia="Times New Roman" w:hAnsi="Arial" w:cs="Arial"/>
          <w:color w:val="0D0D0D"/>
          <w:sz w:val="24"/>
          <w:szCs w:val="24"/>
          <w:lang w:eastAsia="zh-TW"/>
        </w:rPr>
      </w:pPr>
      <w:proofErr w:type="spellStart"/>
      <w:r w:rsidRPr="00096F20">
        <w:rPr>
          <w:rFonts w:ascii="Arial" w:eastAsia="Times New Roman" w:hAnsi="Arial" w:cs="Arial"/>
          <w:b/>
          <w:bCs/>
          <w:color w:val="0D0D0D"/>
          <w:sz w:val="24"/>
          <w:szCs w:val="24"/>
          <w:shd w:val="clear" w:color="auto" w:fill="FFFFFF"/>
          <w:lang w:eastAsia="zh-TW"/>
        </w:rPr>
        <w:t>team_id</w:t>
      </w:r>
      <w:proofErr w:type="spellEnd"/>
      <w:r w:rsidRPr="00096F20">
        <w:rPr>
          <w:rFonts w:ascii="Arial" w:eastAsia="Times New Roman" w:hAnsi="Arial" w:cs="Arial"/>
          <w:b/>
          <w:bCs/>
          <w:color w:val="0D0D0D"/>
          <w:sz w:val="24"/>
          <w:szCs w:val="24"/>
          <w:shd w:val="clear" w:color="auto" w:fill="FFFFFF"/>
          <w:lang w:eastAsia="zh-TW"/>
        </w:rPr>
        <w:t>:</w:t>
      </w:r>
      <w:r w:rsidRPr="00096F20">
        <w:rPr>
          <w:rFonts w:ascii="Arial" w:eastAsia="Times New Roman" w:hAnsi="Arial" w:cs="Arial"/>
          <w:color w:val="0D0D0D"/>
          <w:sz w:val="24"/>
          <w:szCs w:val="24"/>
          <w:shd w:val="clear" w:color="auto" w:fill="FFFFFF"/>
          <w:lang w:eastAsia="zh-TW"/>
        </w:rPr>
        <w:t xml:space="preserve"> A foreign key referencing the ‘</w:t>
      </w:r>
      <w:r w:rsidRPr="00096F20">
        <w:rPr>
          <w:rFonts w:ascii="Arial" w:eastAsia="Times New Roman" w:hAnsi="Arial" w:cs="Arial"/>
          <w:b/>
          <w:bCs/>
          <w:color w:val="0D0D0D"/>
          <w:sz w:val="24"/>
          <w:szCs w:val="24"/>
          <w:shd w:val="clear" w:color="auto" w:fill="FFFFFF"/>
          <w:lang w:eastAsia="zh-TW"/>
        </w:rPr>
        <w:t xml:space="preserve">team’ </w:t>
      </w:r>
      <w:r w:rsidRPr="00096F20">
        <w:rPr>
          <w:rFonts w:ascii="Arial" w:eastAsia="Times New Roman" w:hAnsi="Arial" w:cs="Arial"/>
          <w:color w:val="0D0D0D"/>
          <w:sz w:val="24"/>
          <w:szCs w:val="24"/>
          <w:shd w:val="clear" w:color="auto" w:fill="FFFFFF"/>
          <w:lang w:eastAsia="zh-TW"/>
        </w:rPr>
        <w:t>table.</w:t>
      </w:r>
    </w:p>
    <w:p w14:paraId="052059D9" w14:textId="77777777" w:rsidR="00096F20" w:rsidRPr="00096F20" w:rsidRDefault="00096F20" w:rsidP="00096F20">
      <w:pPr>
        <w:numPr>
          <w:ilvl w:val="2"/>
          <w:numId w:val="14"/>
        </w:numPr>
        <w:shd w:val="clear" w:color="auto" w:fill="FFFFFF"/>
        <w:spacing w:after="0" w:line="240" w:lineRule="auto"/>
        <w:textAlignment w:val="baseline"/>
        <w:rPr>
          <w:rFonts w:ascii="Arial" w:eastAsia="Times New Roman" w:hAnsi="Arial" w:cs="Arial"/>
          <w:color w:val="0D0D0D"/>
          <w:sz w:val="24"/>
          <w:szCs w:val="24"/>
          <w:lang w:eastAsia="zh-TW"/>
        </w:rPr>
      </w:pPr>
      <w:proofErr w:type="spellStart"/>
      <w:r w:rsidRPr="00096F20">
        <w:rPr>
          <w:rFonts w:ascii="Arial" w:eastAsia="Times New Roman" w:hAnsi="Arial" w:cs="Arial"/>
          <w:b/>
          <w:bCs/>
          <w:color w:val="0D0D0D"/>
          <w:sz w:val="24"/>
          <w:szCs w:val="24"/>
          <w:shd w:val="clear" w:color="auto" w:fill="FFFFFF"/>
          <w:lang w:eastAsia="zh-TW"/>
        </w:rPr>
        <w:t>room_id</w:t>
      </w:r>
      <w:proofErr w:type="spellEnd"/>
      <w:r w:rsidRPr="00096F20">
        <w:rPr>
          <w:rFonts w:ascii="Arial" w:eastAsia="Times New Roman" w:hAnsi="Arial" w:cs="Arial"/>
          <w:b/>
          <w:bCs/>
          <w:color w:val="0D0D0D"/>
          <w:sz w:val="24"/>
          <w:szCs w:val="24"/>
          <w:shd w:val="clear" w:color="auto" w:fill="FFFFFF"/>
          <w:lang w:eastAsia="zh-TW"/>
        </w:rPr>
        <w:t>:</w:t>
      </w:r>
      <w:r w:rsidRPr="00096F20">
        <w:rPr>
          <w:rFonts w:ascii="Arial" w:eastAsia="Times New Roman" w:hAnsi="Arial" w:cs="Arial"/>
          <w:color w:val="0D0D0D"/>
          <w:sz w:val="24"/>
          <w:szCs w:val="24"/>
          <w:shd w:val="clear" w:color="auto" w:fill="FFFFFF"/>
          <w:lang w:eastAsia="zh-TW"/>
        </w:rPr>
        <w:t xml:space="preserve"> A foreign key referencing the ‘</w:t>
      </w:r>
      <w:r w:rsidRPr="00096F20">
        <w:rPr>
          <w:rFonts w:ascii="Arial" w:eastAsia="Times New Roman" w:hAnsi="Arial" w:cs="Arial"/>
          <w:b/>
          <w:bCs/>
          <w:color w:val="0D0D0D"/>
          <w:sz w:val="24"/>
          <w:szCs w:val="24"/>
          <w:shd w:val="clear" w:color="auto" w:fill="FFFFFF"/>
          <w:lang w:eastAsia="zh-TW"/>
        </w:rPr>
        <w:t xml:space="preserve">room’ </w:t>
      </w:r>
      <w:r w:rsidRPr="00096F20">
        <w:rPr>
          <w:rFonts w:ascii="Arial" w:eastAsia="Times New Roman" w:hAnsi="Arial" w:cs="Arial"/>
          <w:color w:val="0D0D0D"/>
          <w:sz w:val="24"/>
          <w:szCs w:val="24"/>
          <w:shd w:val="clear" w:color="auto" w:fill="FFFFFF"/>
          <w:lang w:eastAsia="zh-TW"/>
        </w:rPr>
        <w:t>table.</w:t>
      </w:r>
    </w:p>
    <w:p w14:paraId="45239566" w14:textId="77777777" w:rsidR="00096F20" w:rsidRPr="00096F20" w:rsidRDefault="00096F20" w:rsidP="00096F20">
      <w:pPr>
        <w:numPr>
          <w:ilvl w:val="2"/>
          <w:numId w:val="14"/>
        </w:numPr>
        <w:shd w:val="clear" w:color="auto" w:fill="FFFFFF"/>
        <w:spacing w:after="0" w:line="240" w:lineRule="auto"/>
        <w:textAlignment w:val="baseline"/>
        <w:rPr>
          <w:rFonts w:ascii="Arial" w:eastAsia="Times New Roman" w:hAnsi="Arial" w:cs="Arial"/>
          <w:color w:val="0D0D0D"/>
          <w:sz w:val="24"/>
          <w:szCs w:val="24"/>
          <w:lang w:eastAsia="zh-TW"/>
        </w:rPr>
      </w:pPr>
      <w:proofErr w:type="spellStart"/>
      <w:r w:rsidRPr="00096F20">
        <w:rPr>
          <w:rFonts w:ascii="Arial" w:eastAsia="Times New Roman" w:hAnsi="Arial" w:cs="Arial"/>
          <w:b/>
          <w:bCs/>
          <w:color w:val="0D0D0D"/>
          <w:sz w:val="24"/>
          <w:szCs w:val="24"/>
          <w:shd w:val="clear" w:color="auto" w:fill="FFFFFF"/>
          <w:lang w:eastAsia="zh-TW"/>
        </w:rPr>
        <w:t>booking_date</w:t>
      </w:r>
      <w:proofErr w:type="spellEnd"/>
      <w:r w:rsidRPr="00096F20">
        <w:rPr>
          <w:rFonts w:ascii="Arial" w:eastAsia="Times New Roman" w:hAnsi="Arial" w:cs="Arial"/>
          <w:b/>
          <w:bCs/>
          <w:color w:val="0D0D0D"/>
          <w:sz w:val="24"/>
          <w:szCs w:val="24"/>
          <w:shd w:val="clear" w:color="auto" w:fill="FFFFFF"/>
          <w:lang w:eastAsia="zh-TW"/>
        </w:rPr>
        <w:t>:</w:t>
      </w:r>
      <w:r w:rsidRPr="00096F20">
        <w:rPr>
          <w:rFonts w:ascii="Arial" w:eastAsia="Times New Roman" w:hAnsi="Arial" w:cs="Arial"/>
          <w:color w:val="0D0D0D"/>
          <w:sz w:val="24"/>
          <w:szCs w:val="24"/>
          <w:shd w:val="clear" w:color="auto" w:fill="FFFFFF"/>
          <w:lang w:eastAsia="zh-TW"/>
        </w:rPr>
        <w:t xml:space="preserve"> The date and time of the booking.</w:t>
      </w:r>
    </w:p>
    <w:p w14:paraId="01275368" w14:textId="77777777" w:rsidR="00096F20" w:rsidRPr="00096F20" w:rsidRDefault="00096F20" w:rsidP="00096F20">
      <w:pPr>
        <w:numPr>
          <w:ilvl w:val="2"/>
          <w:numId w:val="14"/>
        </w:numPr>
        <w:shd w:val="clear" w:color="auto" w:fill="FFFFFF"/>
        <w:spacing w:after="0" w:line="240" w:lineRule="auto"/>
        <w:textAlignment w:val="baseline"/>
        <w:rPr>
          <w:rFonts w:ascii="Arial" w:eastAsia="Times New Roman" w:hAnsi="Arial" w:cs="Arial"/>
          <w:color w:val="0D0D0D"/>
          <w:sz w:val="24"/>
          <w:szCs w:val="24"/>
          <w:lang w:eastAsia="zh-TW"/>
        </w:rPr>
      </w:pPr>
      <w:proofErr w:type="spellStart"/>
      <w:r w:rsidRPr="00096F20">
        <w:rPr>
          <w:rFonts w:ascii="Arial" w:eastAsia="Times New Roman" w:hAnsi="Arial" w:cs="Arial"/>
          <w:b/>
          <w:bCs/>
          <w:color w:val="0D0D0D"/>
          <w:sz w:val="24"/>
          <w:szCs w:val="24"/>
          <w:shd w:val="clear" w:color="auto" w:fill="FFFFFF"/>
          <w:lang w:eastAsia="zh-TW"/>
        </w:rPr>
        <w:t>checked_in</w:t>
      </w:r>
      <w:proofErr w:type="spellEnd"/>
      <w:r w:rsidRPr="00096F20">
        <w:rPr>
          <w:rFonts w:ascii="Arial" w:eastAsia="Times New Roman" w:hAnsi="Arial" w:cs="Arial"/>
          <w:b/>
          <w:bCs/>
          <w:color w:val="0D0D0D"/>
          <w:sz w:val="24"/>
          <w:szCs w:val="24"/>
          <w:shd w:val="clear" w:color="auto" w:fill="FFFFFF"/>
          <w:lang w:eastAsia="zh-TW"/>
        </w:rPr>
        <w:t>:</w:t>
      </w:r>
      <w:r w:rsidRPr="00096F20">
        <w:rPr>
          <w:rFonts w:ascii="Arial" w:eastAsia="Times New Roman" w:hAnsi="Arial" w:cs="Arial"/>
          <w:color w:val="0D0D0D"/>
          <w:sz w:val="24"/>
          <w:szCs w:val="24"/>
          <w:shd w:val="clear" w:color="auto" w:fill="FFFFFF"/>
          <w:lang w:eastAsia="zh-TW"/>
        </w:rPr>
        <w:t xml:space="preserve"> A </w:t>
      </w:r>
      <w:proofErr w:type="spellStart"/>
      <w:r w:rsidRPr="00096F20">
        <w:rPr>
          <w:rFonts w:ascii="Arial" w:eastAsia="Times New Roman" w:hAnsi="Arial" w:cs="Arial"/>
          <w:color w:val="0D0D0D"/>
          <w:sz w:val="24"/>
          <w:szCs w:val="24"/>
          <w:shd w:val="clear" w:color="auto" w:fill="FFFFFF"/>
          <w:lang w:eastAsia="zh-TW"/>
        </w:rPr>
        <w:t>boolean</w:t>
      </w:r>
      <w:proofErr w:type="spellEnd"/>
      <w:r w:rsidRPr="00096F20">
        <w:rPr>
          <w:rFonts w:ascii="Arial" w:eastAsia="Times New Roman" w:hAnsi="Arial" w:cs="Arial"/>
          <w:color w:val="0D0D0D"/>
          <w:sz w:val="24"/>
          <w:szCs w:val="24"/>
          <w:shd w:val="clear" w:color="auto" w:fill="FFFFFF"/>
          <w:lang w:eastAsia="zh-TW"/>
        </w:rPr>
        <w:t xml:space="preserve"> indicating whether the reservation has been checked in (1 for true, 0 for false).</w:t>
      </w:r>
    </w:p>
    <w:p w14:paraId="5CB77F17" w14:textId="77777777" w:rsidR="00096F20" w:rsidRPr="00096F20" w:rsidRDefault="00096F20" w:rsidP="00096F20">
      <w:pPr>
        <w:numPr>
          <w:ilvl w:val="2"/>
          <w:numId w:val="14"/>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b/>
          <w:bCs/>
          <w:color w:val="0D0D0D"/>
          <w:sz w:val="24"/>
          <w:szCs w:val="24"/>
          <w:shd w:val="clear" w:color="auto" w:fill="FFFFFF"/>
          <w:lang w:eastAsia="zh-TW"/>
        </w:rPr>
        <w:t>attendees:</w:t>
      </w:r>
      <w:r w:rsidRPr="00096F20">
        <w:rPr>
          <w:rFonts w:ascii="Arial" w:eastAsia="Times New Roman" w:hAnsi="Arial" w:cs="Arial"/>
          <w:color w:val="0D0D0D"/>
          <w:sz w:val="24"/>
          <w:szCs w:val="24"/>
          <w:shd w:val="clear" w:color="auto" w:fill="FFFFFF"/>
          <w:lang w:eastAsia="zh-TW"/>
        </w:rPr>
        <w:t xml:space="preserve"> The number of attendees for the reservation.</w:t>
      </w:r>
    </w:p>
    <w:p w14:paraId="06938C0C" w14:textId="77777777" w:rsidR="00096F20" w:rsidRPr="00096F20" w:rsidRDefault="00096F20" w:rsidP="00096F20">
      <w:pPr>
        <w:numPr>
          <w:ilvl w:val="1"/>
          <w:numId w:val="14"/>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shd w:val="clear" w:color="auto" w:fill="FFFFFF"/>
          <w:lang w:eastAsia="zh-TW"/>
        </w:rPr>
        <w:t>It contains records of reservations made by teams for specific equipment in particular rooms at certain times.</w:t>
      </w:r>
    </w:p>
    <w:p w14:paraId="65705C82" w14:textId="77777777" w:rsidR="00096F20" w:rsidRPr="00096F20" w:rsidRDefault="00096F20" w:rsidP="00096F20">
      <w:pPr>
        <w:numPr>
          <w:ilvl w:val="1"/>
          <w:numId w:val="14"/>
        </w:numPr>
        <w:shd w:val="clear" w:color="auto" w:fill="FFFFFF"/>
        <w:spacing w:after="30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shd w:val="clear" w:color="auto" w:fill="FFFFFF"/>
          <w:lang w:eastAsia="zh-TW"/>
        </w:rPr>
        <w:lastRenderedPageBreak/>
        <w:t>These foreign keys establish relationships between reservations and the teams, and rooms involved in each reservation.</w:t>
      </w:r>
    </w:p>
    <w:p w14:paraId="35BACAAB" w14:textId="77777777" w:rsidR="00940D5E" w:rsidRDefault="00096F20" w:rsidP="00940D5E">
      <w:pPr>
        <w:keepNext/>
        <w:shd w:val="clear" w:color="auto" w:fill="FFFFFF"/>
        <w:spacing w:before="300" w:after="0" w:line="240" w:lineRule="auto"/>
      </w:pPr>
      <w:r w:rsidRPr="00096F20">
        <w:rPr>
          <w:rFonts w:ascii="Arial" w:eastAsia="Times New Roman" w:hAnsi="Arial" w:cs="Arial"/>
          <w:color w:val="0D0D0D"/>
          <w:sz w:val="24"/>
          <w:szCs w:val="24"/>
          <w:bdr w:val="none" w:sz="0" w:space="0" w:color="auto" w:frame="1"/>
          <w:shd w:val="clear" w:color="auto" w:fill="FFFFFF"/>
          <w:lang w:eastAsia="zh-TW"/>
        </w:rPr>
        <w:fldChar w:fldCharType="begin"/>
      </w:r>
      <w:r w:rsidRPr="00096F20">
        <w:rPr>
          <w:rFonts w:ascii="Arial" w:eastAsia="Times New Roman" w:hAnsi="Arial" w:cs="Arial"/>
          <w:color w:val="0D0D0D"/>
          <w:sz w:val="24"/>
          <w:szCs w:val="24"/>
          <w:bdr w:val="none" w:sz="0" w:space="0" w:color="auto" w:frame="1"/>
          <w:shd w:val="clear" w:color="auto" w:fill="FFFFFF"/>
          <w:lang w:eastAsia="zh-TW"/>
        </w:rPr>
        <w:instrText xml:space="preserve"> INCLUDEPICTURE "https://lh7-us.googleusercontent.com/ckWiQjH-9-BaXdYnDvdhP6bFYknlVo6Ecf52DGcURLsxR-8Sq0dyKX-DprSt3eGKeZX5Y7bEsL1ufGaUn6aoSolC0tacU0dySBoAgGHysW5uQOlPP8vRqWnkTl91N-sN9Gn6UoFgGoGtQYe33knw85A" \* MERGEFORMATINET </w:instrText>
      </w:r>
      <w:r w:rsidRPr="00096F20">
        <w:rPr>
          <w:rFonts w:ascii="Arial" w:eastAsia="Times New Roman" w:hAnsi="Arial" w:cs="Arial"/>
          <w:color w:val="0D0D0D"/>
          <w:sz w:val="24"/>
          <w:szCs w:val="24"/>
          <w:bdr w:val="none" w:sz="0" w:space="0" w:color="auto" w:frame="1"/>
          <w:shd w:val="clear" w:color="auto" w:fill="FFFFFF"/>
          <w:lang w:eastAsia="zh-TW"/>
        </w:rPr>
        <w:fldChar w:fldCharType="separate"/>
      </w:r>
      <w:r w:rsidRPr="00096F20">
        <w:rPr>
          <w:rFonts w:ascii="Arial" w:eastAsia="Times New Roman" w:hAnsi="Arial" w:cs="Arial"/>
          <w:noProof/>
          <w:color w:val="0D0D0D"/>
          <w:sz w:val="24"/>
          <w:szCs w:val="24"/>
          <w:bdr w:val="none" w:sz="0" w:space="0" w:color="auto" w:frame="1"/>
          <w:shd w:val="clear" w:color="auto" w:fill="FFFFFF"/>
          <w:lang w:eastAsia="zh-TW"/>
        </w:rPr>
        <w:drawing>
          <wp:inline distT="0" distB="0" distL="0" distR="0" wp14:anchorId="65C5E75D" wp14:editId="29C887B9">
            <wp:extent cx="5731510" cy="22955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95525"/>
                    </a:xfrm>
                    <a:prstGeom prst="rect">
                      <a:avLst/>
                    </a:prstGeom>
                    <a:noFill/>
                    <a:ln>
                      <a:noFill/>
                    </a:ln>
                  </pic:spPr>
                </pic:pic>
              </a:graphicData>
            </a:graphic>
          </wp:inline>
        </w:drawing>
      </w:r>
      <w:r w:rsidRPr="00096F20">
        <w:rPr>
          <w:rFonts w:ascii="Arial" w:eastAsia="Times New Roman" w:hAnsi="Arial" w:cs="Arial"/>
          <w:color w:val="0D0D0D"/>
          <w:sz w:val="24"/>
          <w:szCs w:val="24"/>
          <w:bdr w:val="none" w:sz="0" w:space="0" w:color="auto" w:frame="1"/>
          <w:shd w:val="clear" w:color="auto" w:fill="FFFFFF"/>
          <w:lang w:eastAsia="zh-TW"/>
        </w:rPr>
        <w:fldChar w:fldCharType="end"/>
      </w:r>
    </w:p>
    <w:p w14:paraId="01FD5EEB" w14:textId="07FB76FF" w:rsidR="00096F20" w:rsidRPr="00096F20" w:rsidRDefault="00940D5E" w:rsidP="00940D5E">
      <w:pPr>
        <w:pStyle w:val="Caption"/>
        <w:jc w:val="center"/>
        <w:rPr>
          <w:rFonts w:ascii="Times New Roman" w:eastAsia="Times New Roman" w:hAnsi="Times New Roman" w:cs="Times New Roman"/>
          <w:sz w:val="24"/>
          <w:szCs w:val="24"/>
          <w:lang w:eastAsia="zh-TW"/>
        </w:rPr>
      </w:pPr>
      <w:r>
        <w:t xml:space="preserve">Figure </w:t>
      </w:r>
      <w:r w:rsidR="00A070EF">
        <w:fldChar w:fldCharType="begin"/>
      </w:r>
      <w:r w:rsidR="00A070EF">
        <w:instrText xml:space="preserve"> SEQ Figure \* ARABIC </w:instrText>
      </w:r>
      <w:r w:rsidR="00A070EF">
        <w:fldChar w:fldCharType="separate"/>
      </w:r>
      <w:r w:rsidR="00C23FFA">
        <w:rPr>
          <w:noProof/>
        </w:rPr>
        <w:t>4</w:t>
      </w:r>
      <w:r w:rsidR="00A070EF">
        <w:rPr>
          <w:noProof/>
        </w:rPr>
        <w:fldChar w:fldCharType="end"/>
      </w:r>
      <w:r>
        <w:t xml:space="preserve"> Reservation Table Creation</w:t>
      </w:r>
    </w:p>
    <w:p w14:paraId="702F089A" w14:textId="77777777" w:rsidR="00096F20" w:rsidRPr="00096F20" w:rsidRDefault="00096F20" w:rsidP="00096F20">
      <w:pPr>
        <w:numPr>
          <w:ilvl w:val="0"/>
          <w:numId w:val="15"/>
        </w:numPr>
        <w:shd w:val="clear" w:color="auto" w:fill="FFFFFF"/>
        <w:spacing w:before="300" w:after="0" w:line="240" w:lineRule="auto"/>
        <w:textAlignment w:val="baseline"/>
        <w:rPr>
          <w:rFonts w:ascii="Arial" w:eastAsia="Times New Roman" w:hAnsi="Arial" w:cs="Arial"/>
          <w:b/>
          <w:bCs/>
          <w:color w:val="0D0D0D"/>
          <w:sz w:val="24"/>
          <w:szCs w:val="24"/>
          <w:lang w:eastAsia="zh-TW"/>
        </w:rPr>
      </w:pPr>
      <w:r w:rsidRPr="00096F20">
        <w:rPr>
          <w:rFonts w:ascii="Arial" w:eastAsia="Times New Roman" w:hAnsi="Arial" w:cs="Arial"/>
          <w:b/>
          <w:bCs/>
          <w:color w:val="0D0D0D"/>
          <w:sz w:val="24"/>
          <w:szCs w:val="24"/>
          <w:lang w:eastAsia="zh-TW"/>
        </w:rPr>
        <w:t>Room Table:</w:t>
      </w:r>
    </w:p>
    <w:p w14:paraId="5769F4BB" w14:textId="77777777" w:rsidR="00096F20" w:rsidRPr="00096F20" w:rsidRDefault="00096F20" w:rsidP="00096F20">
      <w:pPr>
        <w:numPr>
          <w:ilvl w:val="1"/>
          <w:numId w:val="15"/>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lang w:eastAsia="zh-TW"/>
        </w:rPr>
        <w:t>This table contains information about the rooms available for booking.</w:t>
      </w:r>
    </w:p>
    <w:p w14:paraId="16DE935C" w14:textId="77777777" w:rsidR="00096F20" w:rsidRPr="00096F20" w:rsidRDefault="00096F20" w:rsidP="00096F20">
      <w:pPr>
        <w:numPr>
          <w:ilvl w:val="2"/>
          <w:numId w:val="15"/>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b/>
          <w:bCs/>
          <w:color w:val="0D0D0D"/>
          <w:sz w:val="24"/>
          <w:szCs w:val="24"/>
          <w:lang w:eastAsia="zh-TW"/>
        </w:rPr>
        <w:t>id:</w:t>
      </w:r>
      <w:r w:rsidRPr="00096F20">
        <w:rPr>
          <w:rFonts w:ascii="Arial" w:eastAsia="Times New Roman" w:hAnsi="Arial" w:cs="Arial"/>
          <w:color w:val="0D0D0D"/>
          <w:sz w:val="24"/>
          <w:szCs w:val="24"/>
          <w:lang w:eastAsia="zh-TW"/>
        </w:rPr>
        <w:t xml:space="preserve"> A unique identifier for each room (primary key, auto-increment).</w:t>
      </w:r>
    </w:p>
    <w:p w14:paraId="73C7F9B3" w14:textId="77777777" w:rsidR="00096F20" w:rsidRPr="00096F20" w:rsidRDefault="00096F20" w:rsidP="00096F20">
      <w:pPr>
        <w:numPr>
          <w:ilvl w:val="2"/>
          <w:numId w:val="15"/>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b/>
          <w:bCs/>
          <w:color w:val="0D0D0D"/>
          <w:sz w:val="24"/>
          <w:szCs w:val="24"/>
          <w:lang w:eastAsia="zh-TW"/>
        </w:rPr>
        <w:t>name:</w:t>
      </w:r>
      <w:r w:rsidRPr="00096F20">
        <w:rPr>
          <w:rFonts w:ascii="Arial" w:eastAsia="Times New Roman" w:hAnsi="Arial" w:cs="Arial"/>
          <w:color w:val="0D0D0D"/>
          <w:sz w:val="24"/>
          <w:szCs w:val="24"/>
          <w:lang w:eastAsia="zh-TW"/>
        </w:rPr>
        <w:t xml:space="preserve"> The name of the room (e.g., Room A).</w:t>
      </w:r>
    </w:p>
    <w:p w14:paraId="59C33A97" w14:textId="77777777" w:rsidR="00096F20" w:rsidRPr="00096F20" w:rsidRDefault="00096F20" w:rsidP="00096F20">
      <w:pPr>
        <w:numPr>
          <w:ilvl w:val="2"/>
          <w:numId w:val="15"/>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b/>
          <w:bCs/>
          <w:color w:val="0D0D0D"/>
          <w:sz w:val="24"/>
          <w:szCs w:val="24"/>
          <w:lang w:eastAsia="zh-TW"/>
        </w:rPr>
        <w:t>capacity:</w:t>
      </w:r>
      <w:r w:rsidRPr="00096F20">
        <w:rPr>
          <w:rFonts w:ascii="Arial" w:eastAsia="Times New Roman" w:hAnsi="Arial" w:cs="Arial"/>
          <w:color w:val="0D0D0D"/>
          <w:sz w:val="24"/>
          <w:szCs w:val="24"/>
          <w:lang w:eastAsia="zh-TW"/>
        </w:rPr>
        <w:t xml:space="preserve"> The maximum capacity of the room.</w:t>
      </w:r>
    </w:p>
    <w:p w14:paraId="31ABA8B8" w14:textId="77777777" w:rsidR="00096F20" w:rsidRPr="00096F20" w:rsidRDefault="00096F20" w:rsidP="00096F20">
      <w:pPr>
        <w:numPr>
          <w:ilvl w:val="1"/>
          <w:numId w:val="15"/>
        </w:numPr>
        <w:shd w:val="clear" w:color="auto" w:fill="FFFFFF"/>
        <w:spacing w:after="30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shd w:val="clear" w:color="auto" w:fill="FFFFFF"/>
          <w:lang w:eastAsia="zh-TW"/>
        </w:rPr>
        <w:t>It provides information about different rooms available for booking, such as their names and maximum capacities.</w:t>
      </w:r>
    </w:p>
    <w:p w14:paraId="07F512EA" w14:textId="77777777" w:rsidR="00940D5E" w:rsidRDefault="00096F20" w:rsidP="00940D5E">
      <w:pPr>
        <w:keepNext/>
        <w:shd w:val="clear" w:color="auto" w:fill="FFFFFF"/>
        <w:spacing w:before="300" w:after="0" w:line="240" w:lineRule="auto"/>
      </w:pPr>
      <w:r w:rsidRPr="00096F20">
        <w:rPr>
          <w:rFonts w:ascii="Arial" w:eastAsia="Times New Roman" w:hAnsi="Arial" w:cs="Arial"/>
          <w:color w:val="0D0D0D"/>
          <w:sz w:val="24"/>
          <w:szCs w:val="24"/>
          <w:bdr w:val="none" w:sz="0" w:space="0" w:color="auto" w:frame="1"/>
          <w:shd w:val="clear" w:color="auto" w:fill="FFFFFF"/>
          <w:lang w:eastAsia="zh-TW"/>
        </w:rPr>
        <w:fldChar w:fldCharType="begin"/>
      </w:r>
      <w:r w:rsidRPr="00096F20">
        <w:rPr>
          <w:rFonts w:ascii="Arial" w:eastAsia="Times New Roman" w:hAnsi="Arial" w:cs="Arial"/>
          <w:color w:val="0D0D0D"/>
          <w:sz w:val="24"/>
          <w:szCs w:val="24"/>
          <w:bdr w:val="none" w:sz="0" w:space="0" w:color="auto" w:frame="1"/>
          <w:shd w:val="clear" w:color="auto" w:fill="FFFFFF"/>
          <w:lang w:eastAsia="zh-TW"/>
        </w:rPr>
        <w:instrText xml:space="preserve"> INCLUDEPICTURE "https://lh7-us.googleusercontent.com/sHU6ChouJ7NhVAYjvyJdjHLoOcKlDnxczTd7BQb6KV_Uy8-Bwq5ZzwZF7GuE0y5GLPRKA0XFbg8jszW3ArshYQ5ZuQYzo23II-HCEDrCiI-xP4cLD-wyJ3aF1syzHD2CmrWscmH-qNugCHOhP1RlQoA" \* MERGEFORMATINET </w:instrText>
      </w:r>
      <w:r w:rsidRPr="00096F20">
        <w:rPr>
          <w:rFonts w:ascii="Arial" w:eastAsia="Times New Roman" w:hAnsi="Arial" w:cs="Arial"/>
          <w:color w:val="0D0D0D"/>
          <w:sz w:val="24"/>
          <w:szCs w:val="24"/>
          <w:bdr w:val="none" w:sz="0" w:space="0" w:color="auto" w:frame="1"/>
          <w:shd w:val="clear" w:color="auto" w:fill="FFFFFF"/>
          <w:lang w:eastAsia="zh-TW"/>
        </w:rPr>
        <w:fldChar w:fldCharType="separate"/>
      </w:r>
      <w:r w:rsidRPr="00096F20">
        <w:rPr>
          <w:rFonts w:ascii="Arial" w:eastAsia="Times New Roman" w:hAnsi="Arial" w:cs="Arial"/>
          <w:noProof/>
          <w:color w:val="0D0D0D"/>
          <w:sz w:val="24"/>
          <w:szCs w:val="24"/>
          <w:bdr w:val="none" w:sz="0" w:space="0" w:color="auto" w:frame="1"/>
          <w:shd w:val="clear" w:color="auto" w:fill="FFFFFF"/>
          <w:lang w:eastAsia="zh-TW"/>
        </w:rPr>
        <w:drawing>
          <wp:inline distT="0" distB="0" distL="0" distR="0" wp14:anchorId="7449CB8D" wp14:editId="3727573A">
            <wp:extent cx="5731510" cy="1436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36370"/>
                    </a:xfrm>
                    <a:prstGeom prst="rect">
                      <a:avLst/>
                    </a:prstGeom>
                    <a:noFill/>
                    <a:ln>
                      <a:noFill/>
                    </a:ln>
                  </pic:spPr>
                </pic:pic>
              </a:graphicData>
            </a:graphic>
          </wp:inline>
        </w:drawing>
      </w:r>
      <w:r w:rsidRPr="00096F20">
        <w:rPr>
          <w:rFonts w:ascii="Arial" w:eastAsia="Times New Roman" w:hAnsi="Arial" w:cs="Arial"/>
          <w:color w:val="0D0D0D"/>
          <w:sz w:val="24"/>
          <w:szCs w:val="24"/>
          <w:bdr w:val="none" w:sz="0" w:space="0" w:color="auto" w:frame="1"/>
          <w:shd w:val="clear" w:color="auto" w:fill="FFFFFF"/>
          <w:lang w:eastAsia="zh-TW"/>
        </w:rPr>
        <w:fldChar w:fldCharType="end"/>
      </w:r>
    </w:p>
    <w:p w14:paraId="0A1221BE" w14:textId="0F528EAE" w:rsidR="00096F20" w:rsidRPr="00096F20" w:rsidRDefault="00940D5E" w:rsidP="00940D5E">
      <w:pPr>
        <w:pStyle w:val="Caption"/>
        <w:jc w:val="center"/>
        <w:rPr>
          <w:rFonts w:ascii="Times New Roman" w:eastAsia="Times New Roman" w:hAnsi="Times New Roman" w:cs="Times New Roman"/>
          <w:sz w:val="24"/>
          <w:szCs w:val="24"/>
          <w:lang w:eastAsia="zh-TW"/>
        </w:rPr>
      </w:pPr>
      <w:r>
        <w:t xml:space="preserve">Figure </w:t>
      </w:r>
      <w:r w:rsidR="00A070EF">
        <w:fldChar w:fldCharType="begin"/>
      </w:r>
      <w:r w:rsidR="00A070EF">
        <w:instrText xml:space="preserve"> SEQ Figure \* ARABIC </w:instrText>
      </w:r>
      <w:r w:rsidR="00A070EF">
        <w:fldChar w:fldCharType="separate"/>
      </w:r>
      <w:r w:rsidR="00C23FFA">
        <w:rPr>
          <w:noProof/>
        </w:rPr>
        <w:t>5</w:t>
      </w:r>
      <w:r w:rsidR="00A070EF">
        <w:rPr>
          <w:noProof/>
        </w:rPr>
        <w:fldChar w:fldCharType="end"/>
      </w:r>
      <w:r>
        <w:t xml:space="preserve"> Room Table Creation</w:t>
      </w:r>
    </w:p>
    <w:p w14:paraId="74A536E9" w14:textId="77777777" w:rsidR="00096F20" w:rsidRPr="00096F20" w:rsidRDefault="00096F20" w:rsidP="00096F20">
      <w:pPr>
        <w:numPr>
          <w:ilvl w:val="0"/>
          <w:numId w:val="16"/>
        </w:numPr>
        <w:shd w:val="clear" w:color="auto" w:fill="FFFFFF"/>
        <w:spacing w:before="300" w:after="0" w:line="240" w:lineRule="auto"/>
        <w:textAlignment w:val="baseline"/>
        <w:rPr>
          <w:rFonts w:ascii="Arial" w:eastAsia="Times New Roman" w:hAnsi="Arial" w:cs="Arial"/>
          <w:b/>
          <w:bCs/>
          <w:color w:val="0D0D0D"/>
          <w:sz w:val="24"/>
          <w:szCs w:val="24"/>
          <w:lang w:eastAsia="zh-TW"/>
        </w:rPr>
      </w:pPr>
      <w:r w:rsidRPr="00096F20">
        <w:rPr>
          <w:rFonts w:ascii="Arial" w:eastAsia="Times New Roman" w:hAnsi="Arial" w:cs="Arial"/>
          <w:b/>
          <w:bCs/>
          <w:color w:val="0D0D0D"/>
          <w:sz w:val="24"/>
          <w:szCs w:val="24"/>
          <w:lang w:eastAsia="zh-TW"/>
        </w:rPr>
        <w:t> Equipment Table:</w:t>
      </w:r>
    </w:p>
    <w:p w14:paraId="01386E07" w14:textId="77777777" w:rsidR="00096F20" w:rsidRPr="00096F20" w:rsidRDefault="00096F20" w:rsidP="00096F20">
      <w:pPr>
        <w:numPr>
          <w:ilvl w:val="1"/>
          <w:numId w:val="16"/>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shd w:val="clear" w:color="auto" w:fill="FFFFFF"/>
          <w:lang w:eastAsia="zh-TW"/>
        </w:rPr>
        <w:t>This table stores information about different pieces of equipment available for booking.</w:t>
      </w:r>
    </w:p>
    <w:p w14:paraId="6CE1ACE0" w14:textId="77777777" w:rsidR="00096F20" w:rsidRPr="00096F20" w:rsidRDefault="00096F20" w:rsidP="00096F20">
      <w:pPr>
        <w:numPr>
          <w:ilvl w:val="2"/>
          <w:numId w:val="16"/>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b/>
          <w:bCs/>
          <w:color w:val="0D0D0D"/>
          <w:sz w:val="24"/>
          <w:szCs w:val="24"/>
          <w:lang w:eastAsia="zh-TW"/>
        </w:rPr>
        <w:t xml:space="preserve">id: </w:t>
      </w:r>
      <w:r w:rsidRPr="00096F20">
        <w:rPr>
          <w:rFonts w:ascii="Arial" w:eastAsia="Times New Roman" w:hAnsi="Arial" w:cs="Arial"/>
          <w:color w:val="0D0D0D"/>
          <w:sz w:val="24"/>
          <w:szCs w:val="24"/>
          <w:lang w:eastAsia="zh-TW"/>
        </w:rPr>
        <w:t>A unique identifier for each equipment item (primary key, auto-increment).</w:t>
      </w:r>
    </w:p>
    <w:p w14:paraId="28B1FF45" w14:textId="77777777" w:rsidR="00096F20" w:rsidRPr="00096F20" w:rsidRDefault="00096F20" w:rsidP="00096F20">
      <w:pPr>
        <w:numPr>
          <w:ilvl w:val="2"/>
          <w:numId w:val="16"/>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b/>
          <w:bCs/>
          <w:color w:val="0D0D0D"/>
          <w:sz w:val="24"/>
          <w:szCs w:val="24"/>
          <w:lang w:eastAsia="zh-TW"/>
        </w:rPr>
        <w:t>name:</w:t>
      </w:r>
      <w:r w:rsidRPr="00096F20">
        <w:rPr>
          <w:rFonts w:ascii="Arial" w:eastAsia="Times New Roman" w:hAnsi="Arial" w:cs="Arial"/>
          <w:color w:val="0D0D0D"/>
          <w:sz w:val="24"/>
          <w:szCs w:val="24"/>
          <w:lang w:eastAsia="zh-TW"/>
        </w:rPr>
        <w:t xml:space="preserve"> The name of the equipment (e.g., Phone, Network).</w:t>
      </w:r>
    </w:p>
    <w:p w14:paraId="4F9ABCAD" w14:textId="77777777" w:rsidR="00096F20" w:rsidRPr="00096F20" w:rsidRDefault="00096F20" w:rsidP="00096F20">
      <w:pPr>
        <w:numPr>
          <w:ilvl w:val="2"/>
          <w:numId w:val="16"/>
        </w:numPr>
        <w:shd w:val="clear" w:color="auto" w:fill="FFFFFF"/>
        <w:spacing w:after="0" w:line="240" w:lineRule="auto"/>
        <w:textAlignment w:val="baseline"/>
        <w:rPr>
          <w:rFonts w:ascii="Arial" w:eastAsia="Times New Roman" w:hAnsi="Arial" w:cs="Arial"/>
          <w:color w:val="0D0D0D"/>
          <w:sz w:val="24"/>
          <w:szCs w:val="24"/>
          <w:lang w:eastAsia="zh-TW"/>
        </w:rPr>
      </w:pPr>
      <w:proofErr w:type="spellStart"/>
      <w:r w:rsidRPr="00096F20">
        <w:rPr>
          <w:rFonts w:ascii="Arial" w:eastAsia="Times New Roman" w:hAnsi="Arial" w:cs="Arial"/>
          <w:b/>
          <w:bCs/>
          <w:color w:val="0D0D0D"/>
          <w:sz w:val="24"/>
          <w:szCs w:val="24"/>
          <w:lang w:eastAsia="zh-TW"/>
        </w:rPr>
        <w:t>tester_required</w:t>
      </w:r>
      <w:proofErr w:type="spellEnd"/>
      <w:r w:rsidRPr="00096F20">
        <w:rPr>
          <w:rFonts w:ascii="Arial" w:eastAsia="Times New Roman" w:hAnsi="Arial" w:cs="Arial"/>
          <w:b/>
          <w:bCs/>
          <w:color w:val="0D0D0D"/>
          <w:sz w:val="24"/>
          <w:szCs w:val="24"/>
          <w:lang w:eastAsia="zh-TW"/>
        </w:rPr>
        <w:t xml:space="preserve">: </w:t>
      </w:r>
      <w:r w:rsidRPr="00096F20">
        <w:rPr>
          <w:rFonts w:ascii="Arial" w:eastAsia="Times New Roman" w:hAnsi="Arial" w:cs="Arial"/>
          <w:color w:val="0D0D0D"/>
          <w:sz w:val="24"/>
          <w:szCs w:val="24"/>
          <w:lang w:eastAsia="zh-TW"/>
        </w:rPr>
        <w:t>An integer representing some requirement for the equipment, possibly the number of testers required.</w:t>
      </w:r>
    </w:p>
    <w:p w14:paraId="7E45250A" w14:textId="77777777" w:rsidR="00096F20" w:rsidRPr="00096F20" w:rsidRDefault="00096F20" w:rsidP="00096F20">
      <w:pPr>
        <w:numPr>
          <w:ilvl w:val="1"/>
          <w:numId w:val="16"/>
        </w:numPr>
        <w:shd w:val="clear" w:color="auto" w:fill="FFFFFF"/>
        <w:spacing w:after="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shd w:val="clear" w:color="auto" w:fill="FFFFFF"/>
          <w:lang w:eastAsia="zh-TW"/>
        </w:rPr>
        <w:t>It lists various types of equipment available in the system, along with unique IDs and names.</w:t>
      </w:r>
    </w:p>
    <w:p w14:paraId="3DAAFBED" w14:textId="77777777" w:rsidR="00096F20" w:rsidRPr="00096F20" w:rsidRDefault="00096F20" w:rsidP="00096F20">
      <w:pPr>
        <w:numPr>
          <w:ilvl w:val="1"/>
          <w:numId w:val="16"/>
        </w:numPr>
        <w:shd w:val="clear" w:color="auto" w:fill="FFFFFF"/>
        <w:spacing w:after="300" w:line="240" w:lineRule="auto"/>
        <w:textAlignment w:val="baseline"/>
        <w:rPr>
          <w:rFonts w:ascii="Arial" w:eastAsia="Times New Roman" w:hAnsi="Arial" w:cs="Arial"/>
          <w:color w:val="0D0D0D"/>
          <w:sz w:val="24"/>
          <w:szCs w:val="24"/>
          <w:lang w:eastAsia="zh-TW"/>
        </w:rPr>
      </w:pPr>
      <w:r w:rsidRPr="00096F20">
        <w:rPr>
          <w:rFonts w:ascii="Arial" w:eastAsia="Times New Roman" w:hAnsi="Arial" w:cs="Arial"/>
          <w:color w:val="0D0D0D"/>
          <w:sz w:val="24"/>
          <w:szCs w:val="24"/>
          <w:shd w:val="clear" w:color="auto" w:fill="FFFFFF"/>
          <w:lang w:eastAsia="zh-TW"/>
        </w:rPr>
        <w:t>It also specifies the number of testers required for each equipment.</w:t>
      </w:r>
    </w:p>
    <w:p w14:paraId="017491C2" w14:textId="77777777" w:rsidR="00940D5E" w:rsidRDefault="00096F20" w:rsidP="00940D5E">
      <w:pPr>
        <w:keepNext/>
        <w:shd w:val="clear" w:color="auto" w:fill="FFFFFF"/>
        <w:spacing w:before="300" w:after="300" w:line="240" w:lineRule="auto"/>
        <w:jc w:val="center"/>
      </w:pPr>
      <w:r w:rsidRPr="00096F20">
        <w:rPr>
          <w:rFonts w:ascii="Arial" w:eastAsia="Times New Roman" w:hAnsi="Arial" w:cs="Arial"/>
          <w:color w:val="0D0D0D"/>
          <w:sz w:val="24"/>
          <w:szCs w:val="24"/>
          <w:bdr w:val="none" w:sz="0" w:space="0" w:color="auto" w:frame="1"/>
          <w:shd w:val="clear" w:color="auto" w:fill="FFFFFF"/>
          <w:lang w:eastAsia="zh-TW"/>
        </w:rPr>
        <w:lastRenderedPageBreak/>
        <w:fldChar w:fldCharType="begin"/>
      </w:r>
      <w:r w:rsidRPr="00096F20">
        <w:rPr>
          <w:rFonts w:ascii="Arial" w:eastAsia="Times New Roman" w:hAnsi="Arial" w:cs="Arial"/>
          <w:color w:val="0D0D0D"/>
          <w:sz w:val="24"/>
          <w:szCs w:val="24"/>
          <w:bdr w:val="none" w:sz="0" w:space="0" w:color="auto" w:frame="1"/>
          <w:shd w:val="clear" w:color="auto" w:fill="FFFFFF"/>
          <w:lang w:eastAsia="zh-TW"/>
        </w:rPr>
        <w:instrText xml:space="preserve"> INCLUDEPICTURE "https://lh7-us.googleusercontent.com/8lAsRwM38NAE7XXzjK3G0ZD72ZUjVYQxtiAUMmc8YDCkWbHEugrBH5ORxAxKAgFidojAxcZLWd62F0M027MjiC_W_5LeGhDtWVSrbb0pzWAItuSOYKKWedo_hBJuB0_mkCdyeMSN2_wD3Ldrbc1ULEc" \* MERGEFORMATINET </w:instrText>
      </w:r>
      <w:r w:rsidRPr="00096F20">
        <w:rPr>
          <w:rFonts w:ascii="Arial" w:eastAsia="Times New Roman" w:hAnsi="Arial" w:cs="Arial"/>
          <w:color w:val="0D0D0D"/>
          <w:sz w:val="24"/>
          <w:szCs w:val="24"/>
          <w:bdr w:val="none" w:sz="0" w:space="0" w:color="auto" w:frame="1"/>
          <w:shd w:val="clear" w:color="auto" w:fill="FFFFFF"/>
          <w:lang w:eastAsia="zh-TW"/>
        </w:rPr>
        <w:fldChar w:fldCharType="separate"/>
      </w:r>
      <w:r w:rsidRPr="00096F20">
        <w:rPr>
          <w:rFonts w:ascii="Arial" w:eastAsia="Times New Roman" w:hAnsi="Arial" w:cs="Arial"/>
          <w:noProof/>
          <w:color w:val="0D0D0D"/>
          <w:sz w:val="24"/>
          <w:szCs w:val="24"/>
          <w:bdr w:val="none" w:sz="0" w:space="0" w:color="auto" w:frame="1"/>
          <w:shd w:val="clear" w:color="auto" w:fill="FFFFFF"/>
          <w:lang w:eastAsia="zh-TW"/>
        </w:rPr>
        <w:drawing>
          <wp:inline distT="0" distB="0" distL="0" distR="0" wp14:anchorId="4E12C839" wp14:editId="30F67612">
            <wp:extent cx="5731510" cy="1378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78585"/>
                    </a:xfrm>
                    <a:prstGeom prst="rect">
                      <a:avLst/>
                    </a:prstGeom>
                    <a:noFill/>
                    <a:ln>
                      <a:noFill/>
                    </a:ln>
                  </pic:spPr>
                </pic:pic>
              </a:graphicData>
            </a:graphic>
          </wp:inline>
        </w:drawing>
      </w:r>
      <w:r w:rsidRPr="00096F20">
        <w:rPr>
          <w:rFonts w:ascii="Arial" w:eastAsia="Times New Roman" w:hAnsi="Arial" w:cs="Arial"/>
          <w:color w:val="0D0D0D"/>
          <w:sz w:val="24"/>
          <w:szCs w:val="24"/>
          <w:bdr w:val="none" w:sz="0" w:space="0" w:color="auto" w:frame="1"/>
          <w:shd w:val="clear" w:color="auto" w:fill="FFFFFF"/>
          <w:lang w:eastAsia="zh-TW"/>
        </w:rPr>
        <w:fldChar w:fldCharType="end"/>
      </w:r>
    </w:p>
    <w:p w14:paraId="133BBA97" w14:textId="40F15D1A" w:rsidR="00096F20" w:rsidRPr="00096F20" w:rsidRDefault="00940D5E" w:rsidP="00213A08">
      <w:pPr>
        <w:pStyle w:val="Caption"/>
        <w:jc w:val="center"/>
        <w:rPr>
          <w:rFonts w:ascii="Times New Roman" w:eastAsia="Times New Roman" w:hAnsi="Times New Roman" w:cs="Times New Roman"/>
          <w:sz w:val="24"/>
          <w:szCs w:val="24"/>
          <w:lang w:eastAsia="zh-TW"/>
        </w:rPr>
      </w:pPr>
      <w:r>
        <w:t xml:space="preserve">Figure </w:t>
      </w:r>
      <w:r w:rsidR="00A070EF">
        <w:fldChar w:fldCharType="begin"/>
      </w:r>
      <w:r w:rsidR="00A070EF">
        <w:instrText xml:space="preserve"> SEQ Figure \* ARABIC </w:instrText>
      </w:r>
      <w:r w:rsidR="00A070EF">
        <w:fldChar w:fldCharType="separate"/>
      </w:r>
      <w:r w:rsidR="00C23FFA">
        <w:rPr>
          <w:noProof/>
        </w:rPr>
        <w:t>6</w:t>
      </w:r>
      <w:r w:rsidR="00A070EF">
        <w:rPr>
          <w:noProof/>
        </w:rPr>
        <w:fldChar w:fldCharType="end"/>
      </w:r>
      <w:r>
        <w:t xml:space="preserve"> Equipment Table Creation</w:t>
      </w:r>
    </w:p>
    <w:p w14:paraId="39E733DD" w14:textId="77777777" w:rsidR="00213A08" w:rsidRDefault="00213A08" w:rsidP="00213A08">
      <w:pPr>
        <w:spacing w:after="0" w:line="240" w:lineRule="auto"/>
        <w:rPr>
          <w:rFonts w:ascii="Arial" w:eastAsia="Times New Roman" w:hAnsi="Arial" w:cs="Arial"/>
          <w:b/>
          <w:bCs/>
          <w:color w:val="000000"/>
          <w:sz w:val="24"/>
          <w:szCs w:val="24"/>
          <w:lang w:eastAsia="zh-TW"/>
        </w:rPr>
      </w:pPr>
    </w:p>
    <w:p w14:paraId="0313112B" w14:textId="77777777" w:rsidR="00213A08" w:rsidRDefault="00213A08" w:rsidP="00213A08">
      <w:pPr>
        <w:spacing w:after="0" w:line="240" w:lineRule="auto"/>
        <w:rPr>
          <w:rFonts w:ascii="Arial" w:eastAsia="Times New Roman" w:hAnsi="Arial" w:cs="Arial"/>
          <w:b/>
          <w:bCs/>
          <w:color w:val="000000"/>
          <w:sz w:val="24"/>
          <w:szCs w:val="24"/>
          <w:lang w:eastAsia="zh-TW"/>
        </w:rPr>
      </w:pPr>
    </w:p>
    <w:p w14:paraId="77753ED2" w14:textId="77777777" w:rsidR="00213A08" w:rsidRDefault="00213A08" w:rsidP="00213A08">
      <w:pPr>
        <w:spacing w:after="0" w:line="240" w:lineRule="auto"/>
        <w:rPr>
          <w:rFonts w:ascii="Arial" w:eastAsia="Times New Roman" w:hAnsi="Arial" w:cs="Arial"/>
          <w:b/>
          <w:bCs/>
          <w:color w:val="000000"/>
          <w:sz w:val="24"/>
          <w:szCs w:val="24"/>
          <w:lang w:eastAsia="zh-TW"/>
        </w:rPr>
      </w:pPr>
    </w:p>
    <w:p w14:paraId="2C61822F" w14:textId="77777777" w:rsidR="00213A08" w:rsidRDefault="00213A08" w:rsidP="00213A08">
      <w:pPr>
        <w:spacing w:after="0" w:line="240" w:lineRule="auto"/>
        <w:rPr>
          <w:rFonts w:ascii="Arial" w:eastAsia="Times New Roman" w:hAnsi="Arial" w:cs="Arial"/>
          <w:b/>
          <w:bCs/>
          <w:color w:val="000000"/>
          <w:sz w:val="24"/>
          <w:szCs w:val="24"/>
          <w:lang w:eastAsia="zh-TW"/>
        </w:rPr>
      </w:pPr>
    </w:p>
    <w:p w14:paraId="37CAF431" w14:textId="77777777" w:rsidR="00213A08" w:rsidRDefault="00213A08" w:rsidP="00213A08">
      <w:pPr>
        <w:spacing w:after="0" w:line="240" w:lineRule="auto"/>
        <w:rPr>
          <w:rFonts w:ascii="Arial" w:eastAsia="Times New Roman" w:hAnsi="Arial" w:cs="Arial"/>
          <w:b/>
          <w:bCs/>
          <w:color w:val="000000"/>
          <w:sz w:val="24"/>
          <w:szCs w:val="24"/>
          <w:lang w:eastAsia="zh-TW"/>
        </w:rPr>
      </w:pPr>
    </w:p>
    <w:p w14:paraId="1EA6C420" w14:textId="77777777" w:rsidR="00213A08" w:rsidRDefault="00213A08" w:rsidP="00213A08">
      <w:pPr>
        <w:spacing w:after="0" w:line="240" w:lineRule="auto"/>
        <w:rPr>
          <w:rFonts w:ascii="Arial" w:eastAsia="Times New Roman" w:hAnsi="Arial" w:cs="Arial"/>
          <w:b/>
          <w:bCs/>
          <w:color w:val="000000"/>
          <w:sz w:val="24"/>
          <w:szCs w:val="24"/>
          <w:lang w:eastAsia="zh-TW"/>
        </w:rPr>
      </w:pPr>
    </w:p>
    <w:p w14:paraId="79873699" w14:textId="77777777" w:rsidR="00213A08" w:rsidRDefault="00213A08" w:rsidP="00213A08">
      <w:pPr>
        <w:spacing w:after="0" w:line="240" w:lineRule="auto"/>
        <w:rPr>
          <w:rFonts w:ascii="Arial" w:eastAsia="Times New Roman" w:hAnsi="Arial" w:cs="Arial"/>
          <w:b/>
          <w:bCs/>
          <w:color w:val="000000"/>
          <w:sz w:val="24"/>
          <w:szCs w:val="24"/>
          <w:lang w:eastAsia="zh-TW"/>
        </w:rPr>
      </w:pPr>
    </w:p>
    <w:p w14:paraId="53D7F67E" w14:textId="77777777" w:rsidR="00213A08" w:rsidRDefault="00213A08" w:rsidP="00213A08">
      <w:pPr>
        <w:spacing w:after="0" w:line="240" w:lineRule="auto"/>
        <w:rPr>
          <w:rFonts w:ascii="Arial" w:eastAsia="Times New Roman" w:hAnsi="Arial" w:cs="Arial"/>
          <w:b/>
          <w:bCs/>
          <w:color w:val="000000"/>
          <w:sz w:val="24"/>
          <w:szCs w:val="24"/>
          <w:lang w:eastAsia="zh-TW"/>
        </w:rPr>
      </w:pPr>
    </w:p>
    <w:p w14:paraId="46C1C688" w14:textId="534687E3" w:rsidR="00213A08" w:rsidRPr="00213A08" w:rsidRDefault="00213A08" w:rsidP="00213A08">
      <w:pPr>
        <w:spacing w:after="0" w:line="240" w:lineRule="auto"/>
        <w:rPr>
          <w:rFonts w:ascii="Times New Roman" w:eastAsia="Times New Roman" w:hAnsi="Times New Roman" w:cs="Times New Roman"/>
          <w:sz w:val="24"/>
          <w:szCs w:val="24"/>
          <w:lang w:eastAsia="zh-TW"/>
        </w:rPr>
      </w:pPr>
      <w:r w:rsidRPr="00213A08">
        <w:rPr>
          <w:rFonts w:ascii="Arial" w:eastAsia="Times New Roman" w:hAnsi="Arial" w:cs="Arial"/>
          <w:b/>
          <w:bCs/>
          <w:color w:val="000000"/>
          <w:sz w:val="24"/>
          <w:szCs w:val="24"/>
          <w:lang w:eastAsia="zh-TW"/>
        </w:rPr>
        <w:t>ER Diagram </w:t>
      </w:r>
    </w:p>
    <w:p w14:paraId="12EA255A" w14:textId="77777777" w:rsidR="00213A08" w:rsidRPr="00213A08" w:rsidRDefault="00213A08" w:rsidP="00213A08">
      <w:pPr>
        <w:spacing w:after="0" w:line="240" w:lineRule="auto"/>
        <w:rPr>
          <w:rFonts w:ascii="Times New Roman" w:eastAsia="Times New Roman" w:hAnsi="Times New Roman" w:cs="Times New Roman"/>
          <w:sz w:val="24"/>
          <w:szCs w:val="24"/>
          <w:lang w:eastAsia="zh-TW"/>
        </w:rPr>
      </w:pPr>
    </w:p>
    <w:p w14:paraId="3D8B1C21" w14:textId="77777777" w:rsidR="00213A08" w:rsidRDefault="00213A08" w:rsidP="00213A08">
      <w:pPr>
        <w:keepNext/>
        <w:spacing w:after="0" w:line="240" w:lineRule="auto"/>
        <w:jc w:val="center"/>
      </w:pPr>
      <w:r w:rsidRPr="00213A08">
        <w:rPr>
          <w:rFonts w:ascii="Arial" w:eastAsia="Times New Roman" w:hAnsi="Arial" w:cs="Arial"/>
          <w:b/>
          <w:bCs/>
          <w:color w:val="000000"/>
          <w:sz w:val="24"/>
          <w:szCs w:val="24"/>
          <w:bdr w:val="none" w:sz="0" w:space="0" w:color="auto" w:frame="1"/>
          <w:lang w:eastAsia="zh-TW"/>
        </w:rPr>
        <w:fldChar w:fldCharType="begin"/>
      </w:r>
      <w:r w:rsidRPr="00213A08">
        <w:rPr>
          <w:rFonts w:ascii="Arial" w:eastAsia="Times New Roman" w:hAnsi="Arial" w:cs="Arial"/>
          <w:b/>
          <w:bCs/>
          <w:color w:val="000000"/>
          <w:sz w:val="24"/>
          <w:szCs w:val="24"/>
          <w:bdr w:val="none" w:sz="0" w:space="0" w:color="auto" w:frame="1"/>
          <w:lang w:eastAsia="zh-TW"/>
        </w:rPr>
        <w:instrText xml:space="preserve"> INCLUDEPICTURE "https://lh7-us.googleusercontent.com/WXs1uzo0uuDG4OETZ2rEtNGUAl71eTXKc9DR-OaZfP8zQHx_vHsJJywdZ06S86wsvsxPRuv4Ctdc99fE0CRErGX4_0Zrbl1t9-zAo31BvBxmsBSwg82BMvLQhyCbxYMQB8wYETkjIbfz98385lx031c" \* MERGEFORMATINET </w:instrText>
      </w:r>
      <w:r w:rsidRPr="00213A08">
        <w:rPr>
          <w:rFonts w:ascii="Arial" w:eastAsia="Times New Roman" w:hAnsi="Arial" w:cs="Arial"/>
          <w:b/>
          <w:bCs/>
          <w:color w:val="000000"/>
          <w:sz w:val="24"/>
          <w:szCs w:val="24"/>
          <w:bdr w:val="none" w:sz="0" w:space="0" w:color="auto" w:frame="1"/>
          <w:lang w:eastAsia="zh-TW"/>
        </w:rPr>
        <w:fldChar w:fldCharType="separate"/>
      </w:r>
      <w:r w:rsidRPr="00213A08">
        <w:rPr>
          <w:rFonts w:ascii="Arial" w:eastAsia="Times New Roman" w:hAnsi="Arial" w:cs="Arial"/>
          <w:b/>
          <w:bCs/>
          <w:noProof/>
          <w:color w:val="000000"/>
          <w:sz w:val="24"/>
          <w:szCs w:val="24"/>
          <w:bdr w:val="none" w:sz="0" w:space="0" w:color="auto" w:frame="1"/>
          <w:lang w:eastAsia="zh-TW"/>
        </w:rPr>
        <w:drawing>
          <wp:inline distT="0" distB="0" distL="0" distR="0" wp14:anchorId="4362F79B" wp14:editId="63B74762">
            <wp:extent cx="5731510" cy="4078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78605"/>
                    </a:xfrm>
                    <a:prstGeom prst="rect">
                      <a:avLst/>
                    </a:prstGeom>
                    <a:noFill/>
                    <a:ln>
                      <a:noFill/>
                    </a:ln>
                  </pic:spPr>
                </pic:pic>
              </a:graphicData>
            </a:graphic>
          </wp:inline>
        </w:drawing>
      </w:r>
      <w:r w:rsidRPr="00213A08">
        <w:rPr>
          <w:rFonts w:ascii="Arial" w:eastAsia="Times New Roman" w:hAnsi="Arial" w:cs="Arial"/>
          <w:b/>
          <w:bCs/>
          <w:color w:val="000000"/>
          <w:sz w:val="24"/>
          <w:szCs w:val="24"/>
          <w:bdr w:val="none" w:sz="0" w:space="0" w:color="auto" w:frame="1"/>
          <w:lang w:eastAsia="zh-TW"/>
        </w:rPr>
        <w:fldChar w:fldCharType="end"/>
      </w:r>
    </w:p>
    <w:p w14:paraId="3BA7AE49" w14:textId="7128AF88" w:rsidR="00213A08" w:rsidRPr="00213A08" w:rsidRDefault="00213A08" w:rsidP="00213A08">
      <w:pPr>
        <w:pStyle w:val="Caption"/>
        <w:jc w:val="center"/>
        <w:rPr>
          <w:rFonts w:ascii="Times New Roman" w:eastAsia="Times New Roman" w:hAnsi="Times New Roman" w:cs="Times New Roman"/>
          <w:sz w:val="24"/>
          <w:szCs w:val="24"/>
          <w:lang w:eastAsia="zh-TW"/>
        </w:rPr>
      </w:pPr>
      <w:r>
        <w:t xml:space="preserve">Figure </w:t>
      </w:r>
      <w:r w:rsidR="00A070EF">
        <w:fldChar w:fldCharType="begin"/>
      </w:r>
      <w:r w:rsidR="00A070EF">
        <w:instrText xml:space="preserve"> SEQ Figure \* ARABIC </w:instrText>
      </w:r>
      <w:r w:rsidR="00A070EF">
        <w:fldChar w:fldCharType="separate"/>
      </w:r>
      <w:r w:rsidR="00C23FFA">
        <w:rPr>
          <w:noProof/>
        </w:rPr>
        <w:t>7</w:t>
      </w:r>
      <w:r w:rsidR="00A070EF">
        <w:rPr>
          <w:noProof/>
        </w:rPr>
        <w:fldChar w:fldCharType="end"/>
      </w:r>
      <w:r>
        <w:t xml:space="preserve"> ER-Diagram</w:t>
      </w:r>
    </w:p>
    <w:p w14:paraId="2AD5F007" w14:textId="77777777" w:rsidR="00213A08" w:rsidRPr="00213A08" w:rsidRDefault="00213A08" w:rsidP="00213A08">
      <w:pPr>
        <w:spacing w:after="0" w:line="240" w:lineRule="auto"/>
        <w:rPr>
          <w:rFonts w:ascii="Times New Roman" w:eastAsia="Times New Roman" w:hAnsi="Times New Roman" w:cs="Times New Roman"/>
          <w:sz w:val="24"/>
          <w:szCs w:val="24"/>
          <w:lang w:eastAsia="zh-TW"/>
        </w:rPr>
      </w:pPr>
    </w:p>
    <w:p w14:paraId="6C65F749" w14:textId="77777777" w:rsidR="00213A08" w:rsidRPr="00213A08" w:rsidRDefault="00213A08" w:rsidP="00213A08">
      <w:pPr>
        <w:shd w:val="clear" w:color="auto" w:fill="FFFFFF"/>
        <w:spacing w:before="300" w:after="300" w:line="240" w:lineRule="auto"/>
        <w:rPr>
          <w:rFonts w:ascii="Times New Roman" w:eastAsia="Times New Roman" w:hAnsi="Times New Roman" w:cs="Times New Roman"/>
          <w:sz w:val="24"/>
          <w:szCs w:val="24"/>
          <w:lang w:eastAsia="zh-TW"/>
        </w:rPr>
      </w:pPr>
      <w:r w:rsidRPr="00213A08">
        <w:rPr>
          <w:rFonts w:ascii="Arial" w:eastAsia="Times New Roman" w:hAnsi="Arial" w:cs="Arial"/>
          <w:b/>
          <w:bCs/>
          <w:color w:val="0D0D0D"/>
          <w:sz w:val="24"/>
          <w:szCs w:val="24"/>
          <w:lang w:eastAsia="zh-TW"/>
        </w:rPr>
        <w:t>One-to-Many Relationships:</w:t>
      </w:r>
    </w:p>
    <w:p w14:paraId="1ECC94F2" w14:textId="77777777" w:rsidR="00213A08" w:rsidRPr="00213A08" w:rsidRDefault="00213A08" w:rsidP="00213A08">
      <w:pPr>
        <w:numPr>
          <w:ilvl w:val="0"/>
          <w:numId w:val="17"/>
        </w:numPr>
        <w:shd w:val="clear" w:color="auto" w:fill="FFFFFF"/>
        <w:spacing w:before="420" w:after="0" w:line="240" w:lineRule="auto"/>
        <w:textAlignment w:val="baseline"/>
        <w:rPr>
          <w:rFonts w:ascii="Roboto" w:eastAsia="Times New Roman" w:hAnsi="Roboto" w:cs="Times New Roman"/>
          <w:b/>
          <w:bCs/>
          <w:color w:val="0D0D0D"/>
          <w:sz w:val="24"/>
          <w:szCs w:val="24"/>
          <w:lang w:eastAsia="zh-TW"/>
        </w:rPr>
      </w:pPr>
      <w:r w:rsidRPr="00213A08">
        <w:rPr>
          <w:rFonts w:ascii="Arial" w:eastAsia="Times New Roman" w:hAnsi="Arial" w:cs="Arial"/>
          <w:b/>
          <w:bCs/>
          <w:color w:val="0D0D0D"/>
          <w:sz w:val="24"/>
          <w:szCs w:val="24"/>
          <w:lang w:eastAsia="zh-TW"/>
        </w:rPr>
        <w:lastRenderedPageBreak/>
        <w:t>User to Team:</w:t>
      </w:r>
    </w:p>
    <w:p w14:paraId="297AD145" w14:textId="77777777" w:rsidR="00213A08" w:rsidRPr="00213A08" w:rsidRDefault="00213A08" w:rsidP="00213A08">
      <w:pPr>
        <w:numPr>
          <w:ilvl w:val="1"/>
          <w:numId w:val="17"/>
        </w:numPr>
        <w:shd w:val="clear" w:color="auto" w:fill="FFFFFF"/>
        <w:spacing w:after="0" w:line="240" w:lineRule="auto"/>
        <w:textAlignment w:val="baseline"/>
        <w:rPr>
          <w:rFonts w:ascii="Roboto" w:eastAsia="Times New Roman" w:hAnsi="Roboto" w:cs="Times New Roman"/>
          <w:b/>
          <w:bCs/>
          <w:color w:val="0D0D0D"/>
          <w:sz w:val="24"/>
          <w:szCs w:val="24"/>
          <w:lang w:eastAsia="zh-TW"/>
        </w:rPr>
      </w:pPr>
      <w:r w:rsidRPr="00213A08">
        <w:rPr>
          <w:rFonts w:ascii="Arial" w:eastAsia="Times New Roman" w:hAnsi="Arial" w:cs="Arial"/>
          <w:color w:val="0D0D0D"/>
          <w:sz w:val="24"/>
          <w:szCs w:val="24"/>
          <w:lang w:eastAsia="zh-TW"/>
        </w:rPr>
        <w:t>Each user belongs to one team.</w:t>
      </w:r>
    </w:p>
    <w:p w14:paraId="67BB173C" w14:textId="77777777" w:rsidR="00213A08" w:rsidRPr="00213A08" w:rsidRDefault="00213A08" w:rsidP="00213A08">
      <w:pPr>
        <w:numPr>
          <w:ilvl w:val="1"/>
          <w:numId w:val="17"/>
        </w:numPr>
        <w:shd w:val="clear" w:color="auto" w:fill="FFFFFF"/>
        <w:spacing w:after="0" w:line="240" w:lineRule="auto"/>
        <w:textAlignment w:val="baseline"/>
        <w:rPr>
          <w:rFonts w:ascii="Roboto" w:eastAsia="Times New Roman" w:hAnsi="Roboto" w:cs="Times New Roman"/>
          <w:b/>
          <w:bCs/>
          <w:color w:val="0D0D0D"/>
          <w:sz w:val="24"/>
          <w:szCs w:val="24"/>
          <w:lang w:eastAsia="zh-TW"/>
        </w:rPr>
      </w:pPr>
      <w:r w:rsidRPr="00213A08">
        <w:rPr>
          <w:rFonts w:ascii="Arial" w:eastAsia="Times New Roman" w:hAnsi="Arial" w:cs="Arial"/>
          <w:color w:val="0D0D0D"/>
          <w:sz w:val="24"/>
          <w:szCs w:val="24"/>
          <w:lang w:eastAsia="zh-TW"/>
        </w:rPr>
        <w:t>A team can have multiple users.</w:t>
      </w:r>
    </w:p>
    <w:p w14:paraId="6E707FC2" w14:textId="1EDB66BE" w:rsidR="00213A08" w:rsidRPr="00213A08" w:rsidRDefault="00213A08" w:rsidP="00213A08">
      <w:pPr>
        <w:numPr>
          <w:ilvl w:val="1"/>
          <w:numId w:val="17"/>
        </w:numPr>
        <w:shd w:val="clear" w:color="auto" w:fill="FFFFFF"/>
        <w:spacing w:after="420" w:line="240" w:lineRule="auto"/>
        <w:textAlignment w:val="baseline"/>
        <w:rPr>
          <w:rFonts w:ascii="Roboto" w:eastAsia="Times New Roman" w:hAnsi="Roboto" w:cs="Times New Roman"/>
          <w:b/>
          <w:bCs/>
          <w:color w:val="0D0D0D"/>
          <w:sz w:val="24"/>
          <w:szCs w:val="24"/>
          <w:lang w:eastAsia="zh-TW"/>
        </w:rPr>
      </w:pPr>
      <w:r w:rsidRPr="00213A08">
        <w:rPr>
          <w:rFonts w:ascii="Arial" w:eastAsia="Times New Roman" w:hAnsi="Arial" w:cs="Arial"/>
          <w:color w:val="0D0D0D"/>
          <w:sz w:val="24"/>
          <w:szCs w:val="24"/>
          <w:lang w:eastAsia="zh-TW"/>
        </w:rPr>
        <w:t>Represented by the</w:t>
      </w:r>
      <w:r w:rsidRPr="00213A08">
        <w:rPr>
          <w:rFonts w:ascii="Arial" w:eastAsia="Times New Roman" w:hAnsi="Arial" w:cs="Arial"/>
          <w:b/>
          <w:bCs/>
          <w:color w:val="0D0D0D"/>
          <w:sz w:val="24"/>
          <w:szCs w:val="24"/>
          <w:lang w:eastAsia="zh-TW"/>
        </w:rPr>
        <w:t xml:space="preserve"> ’</w:t>
      </w:r>
      <w:proofErr w:type="spellStart"/>
      <w:r w:rsidRPr="00213A08">
        <w:rPr>
          <w:rFonts w:ascii="Arial" w:eastAsia="Times New Roman" w:hAnsi="Arial" w:cs="Arial"/>
          <w:b/>
          <w:bCs/>
          <w:color w:val="0D0D0D"/>
          <w:sz w:val="21"/>
          <w:szCs w:val="21"/>
          <w:lang w:eastAsia="zh-TW"/>
        </w:rPr>
        <w:t>team_id</w:t>
      </w:r>
      <w:proofErr w:type="spellEnd"/>
      <w:r w:rsidRPr="00213A08">
        <w:rPr>
          <w:rFonts w:ascii="Arial" w:eastAsia="Times New Roman" w:hAnsi="Arial" w:cs="Arial"/>
          <w:b/>
          <w:bCs/>
          <w:color w:val="0D0D0D"/>
          <w:sz w:val="21"/>
          <w:szCs w:val="21"/>
          <w:lang w:eastAsia="zh-TW"/>
        </w:rPr>
        <w:t>’</w:t>
      </w:r>
      <w:r w:rsidRPr="00213A08">
        <w:rPr>
          <w:rFonts w:ascii="Arial" w:eastAsia="Times New Roman" w:hAnsi="Arial" w:cs="Arial"/>
          <w:color w:val="0D0D0D"/>
          <w:sz w:val="24"/>
          <w:szCs w:val="24"/>
          <w:lang w:eastAsia="zh-TW"/>
        </w:rPr>
        <w:t xml:space="preserve"> foreign key in the </w:t>
      </w:r>
      <w:r w:rsidRPr="00213A08">
        <w:rPr>
          <w:rFonts w:ascii="Arial" w:eastAsia="Times New Roman" w:hAnsi="Arial" w:cs="Arial"/>
          <w:color w:val="0D0D0D"/>
          <w:sz w:val="21"/>
          <w:szCs w:val="21"/>
          <w:lang w:eastAsia="zh-TW"/>
        </w:rPr>
        <w:t>user</w:t>
      </w:r>
      <w:r w:rsidRPr="00213A08">
        <w:rPr>
          <w:rFonts w:ascii="Arial" w:eastAsia="Times New Roman" w:hAnsi="Arial" w:cs="Arial"/>
          <w:color w:val="0D0D0D"/>
          <w:sz w:val="24"/>
          <w:szCs w:val="24"/>
          <w:lang w:eastAsia="zh-TW"/>
        </w:rPr>
        <w:t xml:space="preserve"> table.</w:t>
      </w:r>
    </w:p>
    <w:p w14:paraId="6CE22F15" w14:textId="77777777" w:rsidR="00213A08" w:rsidRPr="00213A08" w:rsidRDefault="00213A08" w:rsidP="00213A08">
      <w:pPr>
        <w:numPr>
          <w:ilvl w:val="0"/>
          <w:numId w:val="18"/>
        </w:numPr>
        <w:spacing w:before="720" w:after="0" w:line="240" w:lineRule="auto"/>
        <w:textAlignment w:val="baseline"/>
        <w:rPr>
          <w:rFonts w:ascii="Roboto" w:eastAsia="Times New Roman" w:hAnsi="Roboto" w:cs="Times New Roman"/>
          <w:b/>
          <w:bCs/>
          <w:color w:val="0D0D0D"/>
          <w:sz w:val="24"/>
          <w:szCs w:val="24"/>
          <w:lang w:eastAsia="zh-TW"/>
        </w:rPr>
      </w:pPr>
      <w:r w:rsidRPr="00213A08">
        <w:rPr>
          <w:rFonts w:ascii="Arial" w:eastAsia="Times New Roman" w:hAnsi="Arial" w:cs="Arial"/>
          <w:b/>
          <w:bCs/>
          <w:color w:val="0D0D0D"/>
          <w:sz w:val="24"/>
          <w:szCs w:val="24"/>
          <w:lang w:eastAsia="zh-TW"/>
        </w:rPr>
        <w:t>Reservation to Team:</w:t>
      </w:r>
    </w:p>
    <w:p w14:paraId="3C353157" w14:textId="77777777" w:rsidR="00213A08" w:rsidRPr="00213A08" w:rsidRDefault="00213A08" w:rsidP="00213A08">
      <w:pPr>
        <w:numPr>
          <w:ilvl w:val="1"/>
          <w:numId w:val="18"/>
        </w:numPr>
        <w:spacing w:after="0" w:line="240" w:lineRule="auto"/>
        <w:textAlignment w:val="baseline"/>
        <w:rPr>
          <w:rFonts w:ascii="Roboto" w:eastAsia="Times New Roman" w:hAnsi="Roboto" w:cs="Times New Roman"/>
          <w:color w:val="0D0D0D"/>
          <w:sz w:val="24"/>
          <w:szCs w:val="24"/>
          <w:lang w:eastAsia="zh-TW"/>
        </w:rPr>
      </w:pPr>
      <w:r w:rsidRPr="00213A08">
        <w:rPr>
          <w:rFonts w:ascii="Arial" w:eastAsia="Times New Roman" w:hAnsi="Arial" w:cs="Arial"/>
          <w:color w:val="0D0D0D"/>
          <w:sz w:val="24"/>
          <w:szCs w:val="24"/>
          <w:lang w:eastAsia="zh-TW"/>
        </w:rPr>
        <w:t>Each reservation has one and only one team.</w:t>
      </w:r>
    </w:p>
    <w:p w14:paraId="5FB2A20F" w14:textId="77777777" w:rsidR="00213A08" w:rsidRPr="00213A08" w:rsidRDefault="00213A08" w:rsidP="00213A08">
      <w:pPr>
        <w:numPr>
          <w:ilvl w:val="1"/>
          <w:numId w:val="18"/>
        </w:numPr>
        <w:spacing w:after="0" w:line="240" w:lineRule="auto"/>
        <w:textAlignment w:val="baseline"/>
        <w:rPr>
          <w:rFonts w:ascii="Roboto" w:eastAsia="Times New Roman" w:hAnsi="Roboto" w:cs="Times New Roman"/>
          <w:color w:val="0D0D0D"/>
          <w:sz w:val="24"/>
          <w:szCs w:val="24"/>
          <w:lang w:eastAsia="zh-TW"/>
        </w:rPr>
      </w:pPr>
      <w:r w:rsidRPr="00213A08">
        <w:rPr>
          <w:rFonts w:ascii="Arial" w:eastAsia="Times New Roman" w:hAnsi="Arial" w:cs="Arial"/>
          <w:color w:val="0D0D0D"/>
          <w:sz w:val="24"/>
          <w:szCs w:val="24"/>
          <w:lang w:eastAsia="zh-TW"/>
        </w:rPr>
        <w:t>A team can have multiple reservations.</w:t>
      </w:r>
    </w:p>
    <w:p w14:paraId="0FA3D561" w14:textId="5D5348F0" w:rsidR="00213A08" w:rsidRPr="00213A08" w:rsidRDefault="00213A08" w:rsidP="00213A08">
      <w:pPr>
        <w:numPr>
          <w:ilvl w:val="1"/>
          <w:numId w:val="18"/>
        </w:numPr>
        <w:spacing w:after="720" w:line="240" w:lineRule="auto"/>
        <w:textAlignment w:val="baseline"/>
        <w:rPr>
          <w:rFonts w:ascii="Roboto" w:eastAsia="Times New Roman" w:hAnsi="Roboto" w:cs="Times New Roman"/>
          <w:color w:val="0D0D0D"/>
          <w:sz w:val="24"/>
          <w:szCs w:val="24"/>
          <w:lang w:eastAsia="zh-TW"/>
        </w:rPr>
      </w:pPr>
      <w:r w:rsidRPr="00213A08">
        <w:rPr>
          <w:rFonts w:ascii="Arial" w:eastAsia="Times New Roman" w:hAnsi="Arial" w:cs="Arial"/>
          <w:color w:val="0D0D0D"/>
          <w:sz w:val="24"/>
          <w:szCs w:val="24"/>
          <w:lang w:eastAsia="zh-TW"/>
        </w:rPr>
        <w:t>Represented by the</w:t>
      </w:r>
      <w:r w:rsidRPr="00213A08">
        <w:rPr>
          <w:rFonts w:ascii="Arial" w:eastAsia="Times New Roman" w:hAnsi="Arial" w:cs="Arial"/>
          <w:b/>
          <w:bCs/>
          <w:color w:val="0D0D0D"/>
          <w:sz w:val="24"/>
          <w:szCs w:val="24"/>
          <w:lang w:eastAsia="zh-TW"/>
        </w:rPr>
        <w:t xml:space="preserve"> ’</w:t>
      </w:r>
      <w:proofErr w:type="spellStart"/>
      <w:r w:rsidRPr="00213A08">
        <w:rPr>
          <w:rFonts w:ascii="Arial" w:eastAsia="Times New Roman" w:hAnsi="Arial" w:cs="Arial"/>
          <w:b/>
          <w:bCs/>
          <w:color w:val="0D0D0D"/>
          <w:sz w:val="21"/>
          <w:szCs w:val="21"/>
          <w:lang w:eastAsia="zh-TW"/>
        </w:rPr>
        <w:t>team_id</w:t>
      </w:r>
      <w:proofErr w:type="spellEnd"/>
      <w:r w:rsidRPr="00213A08">
        <w:rPr>
          <w:rFonts w:ascii="Arial" w:eastAsia="Times New Roman" w:hAnsi="Arial" w:cs="Arial"/>
          <w:b/>
          <w:bCs/>
          <w:color w:val="0D0D0D"/>
          <w:sz w:val="21"/>
          <w:szCs w:val="21"/>
          <w:lang w:eastAsia="zh-TW"/>
        </w:rPr>
        <w:t>’</w:t>
      </w:r>
      <w:r w:rsidRPr="00213A08">
        <w:rPr>
          <w:rFonts w:ascii="Arial" w:eastAsia="Times New Roman" w:hAnsi="Arial" w:cs="Arial"/>
          <w:color w:val="0D0D0D"/>
          <w:sz w:val="24"/>
          <w:szCs w:val="24"/>
          <w:lang w:eastAsia="zh-TW"/>
        </w:rPr>
        <w:t xml:space="preserve"> foreign key in the </w:t>
      </w:r>
      <w:r w:rsidRPr="00213A08">
        <w:rPr>
          <w:rFonts w:ascii="Arial" w:eastAsia="Times New Roman" w:hAnsi="Arial" w:cs="Arial"/>
          <w:color w:val="0D0D0D"/>
          <w:sz w:val="21"/>
          <w:szCs w:val="21"/>
          <w:lang w:eastAsia="zh-TW"/>
        </w:rPr>
        <w:t xml:space="preserve">reservation </w:t>
      </w:r>
      <w:r w:rsidRPr="00213A08">
        <w:rPr>
          <w:rFonts w:ascii="Arial" w:eastAsia="Times New Roman" w:hAnsi="Arial" w:cs="Arial"/>
          <w:color w:val="0D0D0D"/>
          <w:sz w:val="24"/>
          <w:szCs w:val="24"/>
          <w:lang w:eastAsia="zh-TW"/>
        </w:rPr>
        <w:t>table.</w:t>
      </w:r>
    </w:p>
    <w:p w14:paraId="1B3D96E6" w14:textId="77777777" w:rsidR="00213A08" w:rsidRPr="00213A08" w:rsidRDefault="00213A08" w:rsidP="00213A08">
      <w:pPr>
        <w:numPr>
          <w:ilvl w:val="0"/>
          <w:numId w:val="19"/>
        </w:numPr>
        <w:shd w:val="clear" w:color="auto" w:fill="FFFFFF"/>
        <w:spacing w:before="420" w:after="0" w:line="240" w:lineRule="auto"/>
        <w:textAlignment w:val="baseline"/>
        <w:rPr>
          <w:rFonts w:ascii="Arial" w:eastAsia="Times New Roman" w:hAnsi="Arial" w:cs="Arial"/>
          <w:b/>
          <w:bCs/>
          <w:color w:val="0D0D0D"/>
          <w:sz w:val="24"/>
          <w:szCs w:val="24"/>
          <w:lang w:eastAsia="zh-TW"/>
        </w:rPr>
      </w:pPr>
      <w:r w:rsidRPr="00213A08">
        <w:rPr>
          <w:rFonts w:ascii="Arial" w:eastAsia="Times New Roman" w:hAnsi="Arial" w:cs="Arial"/>
          <w:b/>
          <w:bCs/>
          <w:color w:val="0D0D0D"/>
          <w:sz w:val="24"/>
          <w:szCs w:val="24"/>
          <w:lang w:eastAsia="zh-TW"/>
        </w:rPr>
        <w:t>Reservation to Room:</w:t>
      </w:r>
    </w:p>
    <w:p w14:paraId="24D2B2EC" w14:textId="77777777" w:rsidR="00213A08" w:rsidRPr="00213A08" w:rsidRDefault="00213A08" w:rsidP="00213A08">
      <w:pPr>
        <w:numPr>
          <w:ilvl w:val="1"/>
          <w:numId w:val="19"/>
        </w:numPr>
        <w:spacing w:after="0" w:line="240" w:lineRule="auto"/>
        <w:textAlignment w:val="baseline"/>
        <w:rPr>
          <w:rFonts w:ascii="Arial" w:eastAsia="Times New Roman" w:hAnsi="Arial" w:cs="Arial"/>
          <w:color w:val="0D0D0D"/>
          <w:sz w:val="24"/>
          <w:szCs w:val="24"/>
          <w:lang w:eastAsia="zh-TW"/>
        </w:rPr>
      </w:pPr>
      <w:r w:rsidRPr="00213A08">
        <w:rPr>
          <w:rFonts w:ascii="Arial" w:eastAsia="Times New Roman" w:hAnsi="Arial" w:cs="Arial"/>
          <w:color w:val="0D0D0D"/>
          <w:sz w:val="24"/>
          <w:szCs w:val="24"/>
          <w:lang w:eastAsia="zh-TW"/>
        </w:rPr>
        <w:t>Each reservation is made for one room.</w:t>
      </w:r>
    </w:p>
    <w:p w14:paraId="4226D882" w14:textId="77777777" w:rsidR="00213A08" w:rsidRPr="00213A08" w:rsidRDefault="00213A08" w:rsidP="00213A08">
      <w:pPr>
        <w:numPr>
          <w:ilvl w:val="1"/>
          <w:numId w:val="19"/>
        </w:numPr>
        <w:spacing w:after="0" w:line="240" w:lineRule="auto"/>
        <w:textAlignment w:val="baseline"/>
        <w:rPr>
          <w:rFonts w:ascii="Arial" w:eastAsia="Times New Roman" w:hAnsi="Arial" w:cs="Arial"/>
          <w:color w:val="0D0D0D"/>
          <w:sz w:val="24"/>
          <w:szCs w:val="24"/>
          <w:lang w:eastAsia="zh-TW"/>
        </w:rPr>
      </w:pPr>
      <w:r w:rsidRPr="00213A08">
        <w:rPr>
          <w:rFonts w:ascii="Arial" w:eastAsia="Times New Roman" w:hAnsi="Arial" w:cs="Arial"/>
          <w:color w:val="0D0D0D"/>
          <w:sz w:val="24"/>
          <w:szCs w:val="24"/>
          <w:lang w:eastAsia="zh-TW"/>
        </w:rPr>
        <w:t>A room can have multiple reservations.</w:t>
      </w:r>
    </w:p>
    <w:p w14:paraId="3794484E" w14:textId="0116F52C" w:rsidR="00096F20" w:rsidRPr="008325D4" w:rsidRDefault="00213A08" w:rsidP="00096F20">
      <w:pPr>
        <w:numPr>
          <w:ilvl w:val="1"/>
          <w:numId w:val="19"/>
        </w:numPr>
        <w:spacing w:after="720" w:line="240" w:lineRule="auto"/>
        <w:textAlignment w:val="baseline"/>
        <w:rPr>
          <w:rFonts w:ascii="Arial" w:eastAsia="Times New Roman" w:hAnsi="Arial" w:cs="Arial"/>
          <w:color w:val="0D0D0D"/>
          <w:lang w:eastAsia="zh-TW"/>
        </w:rPr>
      </w:pPr>
      <w:r w:rsidRPr="00213A08">
        <w:rPr>
          <w:rFonts w:ascii="Arial" w:eastAsia="Times New Roman" w:hAnsi="Arial" w:cs="Arial"/>
          <w:color w:val="0D0D0D"/>
          <w:sz w:val="24"/>
          <w:szCs w:val="24"/>
          <w:lang w:eastAsia="zh-TW"/>
        </w:rPr>
        <w:t>Represented by the</w:t>
      </w:r>
      <w:r w:rsidRPr="00213A08">
        <w:rPr>
          <w:rFonts w:ascii="Arial" w:eastAsia="Times New Roman" w:hAnsi="Arial" w:cs="Arial"/>
          <w:b/>
          <w:bCs/>
          <w:color w:val="0D0D0D"/>
          <w:lang w:eastAsia="zh-TW"/>
        </w:rPr>
        <w:t xml:space="preserve"> ‘</w:t>
      </w:r>
      <w:proofErr w:type="spellStart"/>
      <w:r w:rsidRPr="00213A08">
        <w:rPr>
          <w:rFonts w:ascii="Arial" w:eastAsia="Times New Roman" w:hAnsi="Arial" w:cs="Arial"/>
          <w:b/>
          <w:bCs/>
          <w:color w:val="0D0D0D"/>
          <w:lang w:eastAsia="zh-TW"/>
        </w:rPr>
        <w:t>room_id</w:t>
      </w:r>
      <w:proofErr w:type="spellEnd"/>
      <w:r w:rsidRPr="00213A08">
        <w:rPr>
          <w:rFonts w:ascii="Arial" w:eastAsia="Times New Roman" w:hAnsi="Arial" w:cs="Arial"/>
          <w:b/>
          <w:bCs/>
          <w:color w:val="0D0D0D"/>
          <w:lang w:eastAsia="zh-TW"/>
        </w:rPr>
        <w:t xml:space="preserve">’ </w:t>
      </w:r>
      <w:r w:rsidRPr="00213A08">
        <w:rPr>
          <w:rFonts w:ascii="Arial" w:eastAsia="Times New Roman" w:hAnsi="Arial" w:cs="Arial"/>
          <w:color w:val="0D0D0D"/>
          <w:sz w:val="24"/>
          <w:szCs w:val="24"/>
          <w:lang w:eastAsia="zh-TW"/>
        </w:rPr>
        <w:t xml:space="preserve">foreign key in the </w:t>
      </w:r>
      <w:r w:rsidRPr="00213A08">
        <w:rPr>
          <w:rFonts w:ascii="Arial" w:eastAsia="Times New Roman" w:hAnsi="Arial" w:cs="Arial"/>
          <w:color w:val="0D0D0D"/>
          <w:sz w:val="21"/>
          <w:szCs w:val="21"/>
          <w:lang w:eastAsia="zh-TW"/>
        </w:rPr>
        <w:t>reservation</w:t>
      </w:r>
      <w:r w:rsidRPr="00213A08">
        <w:rPr>
          <w:rFonts w:ascii="Arial" w:eastAsia="Times New Roman" w:hAnsi="Arial" w:cs="Arial"/>
          <w:color w:val="0D0D0D"/>
          <w:sz w:val="24"/>
          <w:szCs w:val="24"/>
          <w:lang w:eastAsia="zh-TW"/>
        </w:rPr>
        <w:t xml:space="preserve"> table.</w:t>
      </w:r>
    </w:p>
    <w:p w14:paraId="04A3DEC4" w14:textId="5694D769" w:rsidR="00940D5E" w:rsidRPr="00940D5E" w:rsidRDefault="00096F20" w:rsidP="00096F20">
      <w:pPr>
        <w:pStyle w:val="Heading1"/>
        <w:rPr>
          <w:rFonts w:ascii="Arial" w:hAnsi="Arial" w:cs="Arial"/>
        </w:rPr>
      </w:pPr>
      <w:bookmarkStart w:id="8" w:name="_Toc167360320"/>
      <w:r>
        <w:rPr>
          <w:rFonts w:ascii="Arial" w:hAnsi="Arial" w:cs="Arial"/>
        </w:rPr>
        <w:t>User Interface</w:t>
      </w:r>
      <w:r w:rsidR="004816FD" w:rsidRPr="005863E4">
        <w:rPr>
          <w:rFonts w:ascii="Arial" w:hAnsi="Arial" w:cs="Arial"/>
        </w:rPr>
        <w:t xml:space="preserve"> Design</w:t>
      </w:r>
      <w:bookmarkEnd w:id="8"/>
    </w:p>
    <w:p w14:paraId="72338B23" w14:textId="3ECAD34C" w:rsidR="00096F20" w:rsidRPr="005863E4" w:rsidRDefault="00096F20" w:rsidP="00096F20">
      <w:pPr>
        <w:pStyle w:val="Heading1"/>
        <w:rPr>
          <w:rFonts w:ascii="Arial" w:eastAsia="Times New Roman" w:hAnsi="Arial" w:cs="Arial"/>
          <w:color w:val="0D0D0D"/>
          <w:sz w:val="24"/>
          <w:szCs w:val="24"/>
          <w:shd w:val="clear" w:color="auto" w:fill="FFFFFF"/>
          <w:lang w:eastAsia="zh-TW"/>
        </w:rPr>
      </w:pPr>
      <w:bookmarkStart w:id="9" w:name="_Toc167360321"/>
      <w:r w:rsidRPr="005863E4">
        <w:rPr>
          <w:rFonts w:ascii="Arial" w:eastAsia="Times New Roman" w:hAnsi="Arial" w:cs="Arial"/>
          <w:color w:val="0D0D0D"/>
          <w:sz w:val="24"/>
          <w:szCs w:val="24"/>
          <w:shd w:val="clear" w:color="auto" w:fill="FFFFFF"/>
          <w:lang w:eastAsia="zh-TW"/>
        </w:rPr>
        <w:t>Introducing a user-friendly interface, specifically designed for internal team use. This platform enables seamless booking of equipment and rooms for users, while providing admins with comprehensive management capabilities for both equipment and rooms.</w:t>
      </w:r>
      <w:bookmarkEnd w:id="9"/>
    </w:p>
    <w:p w14:paraId="3E6DAFD5" w14:textId="77777777" w:rsidR="00096F20" w:rsidRPr="005863E4" w:rsidRDefault="00096F20" w:rsidP="00096F20">
      <w:pPr>
        <w:keepNext/>
        <w:spacing w:after="0" w:line="240" w:lineRule="auto"/>
        <w:rPr>
          <w:rFonts w:ascii="Arial" w:eastAsia="Times New Roman" w:hAnsi="Arial" w:cs="Arial"/>
          <w:sz w:val="24"/>
          <w:szCs w:val="24"/>
          <w:lang w:eastAsia="zh-TW"/>
        </w:rPr>
      </w:pPr>
    </w:p>
    <w:p w14:paraId="10FF4A6F" w14:textId="77777777" w:rsidR="00096F20" w:rsidRPr="005863E4" w:rsidRDefault="00096F20" w:rsidP="00096F20">
      <w:pPr>
        <w:keepNext/>
        <w:spacing w:after="0" w:line="240" w:lineRule="auto"/>
        <w:rPr>
          <w:rFonts w:ascii="Arial" w:hAnsi="Arial" w:cs="Arial"/>
          <w:noProof/>
        </w:rPr>
      </w:pPr>
      <w:r w:rsidRPr="005863E4">
        <w:rPr>
          <w:rFonts w:ascii="Arial" w:eastAsia="Times New Roman" w:hAnsi="Arial" w:cs="Arial"/>
          <w:b/>
          <w:bCs/>
          <w:sz w:val="40"/>
          <w:szCs w:val="40"/>
          <w:lang w:eastAsia="zh-TW"/>
        </w:rPr>
        <w:t>Login Page</w:t>
      </w:r>
      <w:r w:rsidRPr="008325D4">
        <w:rPr>
          <w:rFonts w:ascii="Arial" w:eastAsia="Times New Roman" w:hAnsi="Arial" w:cs="Arial"/>
          <w:sz w:val="24"/>
          <w:szCs w:val="24"/>
          <w:lang w:eastAsia="zh-TW"/>
        </w:rPr>
        <w:br/>
      </w:r>
      <w:r w:rsidRPr="008325D4">
        <w:rPr>
          <w:rFonts w:ascii="Arial" w:eastAsia="Times New Roman" w:hAnsi="Arial" w:cs="Arial"/>
          <w:color w:val="0D0D0D"/>
          <w:sz w:val="24"/>
          <w:szCs w:val="24"/>
          <w:shd w:val="clear" w:color="auto" w:fill="FFFFFF"/>
          <w:lang w:eastAsia="zh-TW"/>
        </w:rPr>
        <w:t>Upon logging in, users will enter their credentials on the Login page. The system will then identify their “</w:t>
      </w:r>
      <w:proofErr w:type="spellStart"/>
      <w:r w:rsidRPr="008325D4">
        <w:rPr>
          <w:rFonts w:ascii="Arial" w:eastAsia="Times New Roman" w:hAnsi="Arial" w:cs="Arial"/>
          <w:color w:val="0D0D0D"/>
          <w:sz w:val="24"/>
          <w:szCs w:val="24"/>
          <w:shd w:val="clear" w:color="auto" w:fill="FFFFFF"/>
          <w:lang w:eastAsia="zh-TW"/>
        </w:rPr>
        <w:t>team_id</w:t>
      </w:r>
      <w:proofErr w:type="spellEnd"/>
      <w:r w:rsidRPr="008325D4">
        <w:rPr>
          <w:rFonts w:ascii="Arial" w:eastAsia="Times New Roman" w:hAnsi="Arial" w:cs="Arial"/>
          <w:color w:val="0D0D0D"/>
          <w:sz w:val="24"/>
          <w:szCs w:val="24"/>
          <w:shd w:val="clear" w:color="auto" w:fill="FFFFFF"/>
          <w:lang w:eastAsia="zh-TW"/>
        </w:rPr>
        <w:t>” and direct them accordingly. If the user's “</w:t>
      </w:r>
      <w:proofErr w:type="spellStart"/>
      <w:r w:rsidRPr="008325D4">
        <w:rPr>
          <w:rFonts w:ascii="Arial" w:eastAsia="Times New Roman" w:hAnsi="Arial" w:cs="Arial"/>
          <w:color w:val="0D0D0D"/>
          <w:sz w:val="24"/>
          <w:szCs w:val="24"/>
          <w:shd w:val="clear" w:color="auto" w:fill="FFFFFF"/>
          <w:lang w:eastAsia="zh-TW"/>
        </w:rPr>
        <w:t>team_id</w:t>
      </w:r>
      <w:proofErr w:type="spellEnd"/>
      <w:r w:rsidRPr="008325D4">
        <w:rPr>
          <w:rFonts w:ascii="Arial" w:eastAsia="Times New Roman" w:hAnsi="Arial" w:cs="Arial"/>
          <w:color w:val="0D0D0D"/>
          <w:sz w:val="24"/>
          <w:szCs w:val="24"/>
          <w:shd w:val="clear" w:color="auto" w:fill="FFFFFF"/>
          <w:lang w:eastAsia="zh-TW"/>
        </w:rPr>
        <w:t>” is not</w:t>
      </w:r>
      <w:r w:rsidRPr="005863E4">
        <w:rPr>
          <w:rFonts w:ascii="Arial" w:eastAsia="Times New Roman" w:hAnsi="Arial" w:cs="Arial"/>
          <w:color w:val="0D0D0D"/>
          <w:sz w:val="24"/>
          <w:szCs w:val="24"/>
          <w:shd w:val="clear" w:color="auto" w:fill="FFFFFF"/>
          <w:lang w:eastAsia="zh-TW"/>
        </w:rPr>
        <w:t xml:space="preserve"> </w:t>
      </w:r>
      <w:r w:rsidRPr="008325D4">
        <w:rPr>
          <w:rFonts w:ascii="Arial" w:eastAsia="Times New Roman" w:hAnsi="Arial" w:cs="Arial"/>
          <w:color w:val="0D0D0D"/>
          <w:sz w:val="24"/>
          <w:szCs w:val="24"/>
          <w:shd w:val="clear" w:color="auto" w:fill="FFFFFF"/>
          <w:lang w:eastAsia="zh-TW"/>
        </w:rPr>
        <w:lastRenderedPageBreak/>
        <w:t>“1”, they will be redirected to the “User Dashboard.” Conversely, if their “</w:t>
      </w:r>
      <w:proofErr w:type="spellStart"/>
      <w:r w:rsidRPr="008325D4">
        <w:rPr>
          <w:rFonts w:ascii="Arial" w:eastAsia="Times New Roman" w:hAnsi="Arial" w:cs="Arial"/>
          <w:color w:val="0D0D0D"/>
          <w:sz w:val="24"/>
          <w:szCs w:val="24"/>
          <w:shd w:val="clear" w:color="auto" w:fill="FFFFFF"/>
          <w:lang w:eastAsia="zh-TW"/>
        </w:rPr>
        <w:t>team_id</w:t>
      </w:r>
      <w:proofErr w:type="spellEnd"/>
      <w:r w:rsidRPr="008325D4">
        <w:rPr>
          <w:rFonts w:ascii="Arial" w:eastAsia="Times New Roman" w:hAnsi="Arial" w:cs="Arial"/>
          <w:color w:val="0D0D0D"/>
          <w:sz w:val="24"/>
          <w:szCs w:val="24"/>
          <w:shd w:val="clear" w:color="auto" w:fill="FFFFFF"/>
          <w:lang w:eastAsia="zh-TW"/>
        </w:rPr>
        <w:t>” is “1”, they will be sent to the “Admin Dashboard.”</w:t>
      </w:r>
      <w:r w:rsidRPr="005863E4">
        <w:rPr>
          <w:rFonts w:ascii="Arial" w:hAnsi="Arial" w:cs="Arial"/>
          <w:noProof/>
        </w:rPr>
        <w:t xml:space="preserve"> </w:t>
      </w:r>
    </w:p>
    <w:p w14:paraId="2CD745D0" w14:textId="77777777" w:rsidR="00096F20" w:rsidRPr="005863E4" w:rsidRDefault="00096F20" w:rsidP="00096F20">
      <w:pPr>
        <w:keepNext/>
        <w:spacing w:after="0" w:line="240" w:lineRule="auto"/>
        <w:rPr>
          <w:rFonts w:ascii="Arial" w:hAnsi="Arial" w:cs="Arial"/>
          <w:noProof/>
        </w:rPr>
      </w:pPr>
    </w:p>
    <w:p w14:paraId="599E0CF6" w14:textId="77777777" w:rsidR="00096F20" w:rsidRPr="005863E4" w:rsidRDefault="00096F20" w:rsidP="00096F20">
      <w:pPr>
        <w:keepNext/>
        <w:spacing w:after="0" w:line="240" w:lineRule="auto"/>
        <w:jc w:val="center"/>
        <w:rPr>
          <w:rFonts w:ascii="Arial" w:hAnsi="Arial" w:cs="Arial"/>
        </w:rPr>
      </w:pPr>
      <w:r w:rsidRPr="005863E4">
        <w:rPr>
          <w:rFonts w:ascii="Arial" w:hAnsi="Arial" w:cs="Arial"/>
          <w:noProof/>
        </w:rPr>
        <w:drawing>
          <wp:inline distT="0" distB="0" distL="0" distR="0" wp14:anchorId="51969B78" wp14:editId="19D72961">
            <wp:extent cx="1822534" cy="39501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1822534" cy="3950146"/>
                    </a:xfrm>
                    <a:prstGeom prst="rect">
                      <a:avLst/>
                    </a:prstGeom>
                  </pic:spPr>
                </pic:pic>
              </a:graphicData>
            </a:graphic>
          </wp:inline>
        </w:drawing>
      </w:r>
    </w:p>
    <w:p w14:paraId="1F640F63" w14:textId="7177D4D6" w:rsidR="00096F20" w:rsidRPr="005863E4" w:rsidRDefault="00096F20" w:rsidP="00096F20">
      <w:pPr>
        <w:pStyle w:val="Caption"/>
        <w:jc w:val="center"/>
        <w:rPr>
          <w:rFonts w:ascii="Arial" w:hAnsi="Arial" w:cs="Arial"/>
        </w:rPr>
      </w:pPr>
      <w:r w:rsidRPr="005863E4">
        <w:rPr>
          <w:rFonts w:ascii="Arial" w:hAnsi="Arial" w:cs="Arial"/>
        </w:rPr>
        <w:t xml:space="preserve">Figure </w:t>
      </w:r>
      <w:r w:rsidRPr="005863E4">
        <w:rPr>
          <w:rFonts w:ascii="Arial" w:hAnsi="Arial" w:cs="Arial"/>
        </w:rPr>
        <w:fldChar w:fldCharType="begin"/>
      </w:r>
      <w:r w:rsidRPr="005863E4">
        <w:rPr>
          <w:rFonts w:ascii="Arial" w:hAnsi="Arial" w:cs="Arial"/>
        </w:rPr>
        <w:instrText xml:space="preserve"> SEQ Figure \* ARABIC </w:instrText>
      </w:r>
      <w:r w:rsidRPr="005863E4">
        <w:rPr>
          <w:rFonts w:ascii="Arial" w:hAnsi="Arial" w:cs="Arial"/>
        </w:rPr>
        <w:fldChar w:fldCharType="separate"/>
      </w:r>
      <w:r w:rsidR="00C23FFA">
        <w:rPr>
          <w:rFonts w:ascii="Arial" w:hAnsi="Arial" w:cs="Arial"/>
          <w:noProof/>
        </w:rPr>
        <w:t>8</w:t>
      </w:r>
      <w:r w:rsidRPr="005863E4">
        <w:rPr>
          <w:rFonts w:ascii="Arial" w:hAnsi="Arial" w:cs="Arial"/>
        </w:rPr>
        <w:fldChar w:fldCharType="end"/>
      </w:r>
      <w:r w:rsidRPr="005863E4">
        <w:rPr>
          <w:rFonts w:ascii="Arial" w:hAnsi="Arial" w:cs="Arial"/>
        </w:rPr>
        <w:t xml:space="preserve"> Login page, Routing Users into 2 different sessions</w:t>
      </w:r>
    </w:p>
    <w:p w14:paraId="5CAF1085" w14:textId="77777777" w:rsidR="00096F20" w:rsidRPr="005863E4" w:rsidRDefault="00096F20" w:rsidP="00096F20">
      <w:pPr>
        <w:rPr>
          <w:rFonts w:ascii="Arial" w:hAnsi="Arial" w:cs="Arial"/>
          <w:b/>
          <w:bCs/>
          <w:sz w:val="40"/>
          <w:szCs w:val="40"/>
        </w:rPr>
      </w:pPr>
    </w:p>
    <w:p w14:paraId="4319AA10" w14:textId="77777777" w:rsidR="00096F20" w:rsidRPr="005863E4" w:rsidRDefault="00096F20" w:rsidP="00096F20">
      <w:pPr>
        <w:rPr>
          <w:rFonts w:ascii="Arial" w:hAnsi="Arial" w:cs="Arial"/>
          <w:b/>
          <w:bCs/>
          <w:sz w:val="40"/>
          <w:szCs w:val="40"/>
        </w:rPr>
      </w:pPr>
    </w:p>
    <w:p w14:paraId="4A33885E" w14:textId="77777777" w:rsidR="00940D5E" w:rsidRDefault="00940D5E" w:rsidP="00096F20">
      <w:pPr>
        <w:rPr>
          <w:rFonts w:ascii="Arial" w:hAnsi="Arial" w:cs="Arial"/>
          <w:b/>
          <w:bCs/>
          <w:sz w:val="40"/>
          <w:szCs w:val="40"/>
        </w:rPr>
      </w:pPr>
    </w:p>
    <w:p w14:paraId="37596D58" w14:textId="77777777" w:rsidR="00940D5E" w:rsidRDefault="00940D5E" w:rsidP="00096F20">
      <w:pPr>
        <w:rPr>
          <w:rFonts w:ascii="Arial" w:hAnsi="Arial" w:cs="Arial"/>
          <w:b/>
          <w:bCs/>
          <w:sz w:val="40"/>
          <w:szCs w:val="40"/>
        </w:rPr>
      </w:pPr>
    </w:p>
    <w:p w14:paraId="1E0B77DB" w14:textId="77777777" w:rsidR="00940D5E" w:rsidRDefault="00940D5E" w:rsidP="00096F20">
      <w:pPr>
        <w:rPr>
          <w:rFonts w:ascii="Arial" w:hAnsi="Arial" w:cs="Arial"/>
          <w:b/>
          <w:bCs/>
          <w:sz w:val="40"/>
          <w:szCs w:val="40"/>
        </w:rPr>
      </w:pPr>
    </w:p>
    <w:p w14:paraId="4A9E094B" w14:textId="7CC49EC2" w:rsidR="00096F20" w:rsidRPr="005863E4" w:rsidRDefault="00096F20" w:rsidP="00096F20">
      <w:pPr>
        <w:rPr>
          <w:rFonts w:ascii="Arial" w:hAnsi="Arial" w:cs="Arial"/>
          <w:b/>
          <w:bCs/>
          <w:sz w:val="40"/>
          <w:szCs w:val="40"/>
        </w:rPr>
      </w:pPr>
      <w:r w:rsidRPr="005863E4">
        <w:rPr>
          <w:rFonts w:ascii="Arial" w:hAnsi="Arial" w:cs="Arial"/>
          <w:b/>
          <w:bCs/>
          <w:sz w:val="40"/>
          <w:szCs w:val="40"/>
        </w:rPr>
        <w:t>Dashboard</w:t>
      </w:r>
    </w:p>
    <w:p w14:paraId="2BD76826" w14:textId="77777777" w:rsidR="00096F20" w:rsidRPr="005863E4" w:rsidRDefault="00096F20" w:rsidP="00096F20">
      <w:pPr>
        <w:rPr>
          <w:rFonts w:ascii="Arial" w:hAnsi="Arial" w:cs="Arial"/>
          <w:sz w:val="24"/>
          <w:szCs w:val="24"/>
        </w:rPr>
      </w:pPr>
      <w:bookmarkStart w:id="10" w:name="OLE_LINK1"/>
      <w:bookmarkStart w:id="11" w:name="OLE_LINK2"/>
      <w:r w:rsidRPr="005863E4">
        <w:rPr>
          <w:rFonts w:ascii="Arial" w:hAnsi="Arial" w:cs="Arial"/>
          <w:sz w:val="24"/>
          <w:szCs w:val="24"/>
        </w:rPr>
        <w:t>After logging in, users will be presented with a Dashboard that displays all bookings made by their corresponding team, as recorded in the database. If a user from Team A logs in, only reservations booked by Team A will be shown. Similarly, if a user from Team B logs in, bookings by Team A will not be displayed.</w:t>
      </w:r>
    </w:p>
    <w:p w14:paraId="01C354D9" w14:textId="77777777" w:rsidR="00096F20" w:rsidRPr="005863E4" w:rsidRDefault="00096F20" w:rsidP="00096F20">
      <w:pPr>
        <w:rPr>
          <w:rFonts w:ascii="Arial" w:hAnsi="Arial" w:cs="Arial"/>
          <w:sz w:val="24"/>
          <w:szCs w:val="24"/>
        </w:rPr>
      </w:pPr>
    </w:p>
    <w:p w14:paraId="3D9AB08B" w14:textId="77777777" w:rsidR="00096F20" w:rsidRPr="005863E4" w:rsidRDefault="00096F20" w:rsidP="00096F20">
      <w:pPr>
        <w:rPr>
          <w:rFonts w:ascii="Arial" w:hAnsi="Arial" w:cs="Arial"/>
          <w:sz w:val="24"/>
          <w:szCs w:val="24"/>
        </w:rPr>
      </w:pPr>
      <w:r w:rsidRPr="005863E4">
        <w:rPr>
          <w:rFonts w:ascii="Arial" w:hAnsi="Arial" w:cs="Arial"/>
          <w:sz w:val="24"/>
          <w:szCs w:val="24"/>
        </w:rPr>
        <w:t>The booking information will be displayed in a container, which includes the following details:</w:t>
      </w:r>
    </w:p>
    <w:p w14:paraId="7273A8AD" w14:textId="77777777" w:rsidR="00096F20" w:rsidRPr="005863E4" w:rsidRDefault="00096F20" w:rsidP="00096F20">
      <w:pPr>
        <w:rPr>
          <w:rFonts w:ascii="Arial" w:hAnsi="Arial" w:cs="Arial"/>
          <w:sz w:val="24"/>
          <w:szCs w:val="24"/>
        </w:rPr>
      </w:pPr>
      <w:r w:rsidRPr="005863E4">
        <w:rPr>
          <w:rFonts w:ascii="Arial" w:hAnsi="Arial" w:cs="Arial"/>
          <w:sz w:val="24"/>
          <w:szCs w:val="24"/>
        </w:rPr>
        <w:lastRenderedPageBreak/>
        <w:t>- Booking Date</w:t>
      </w:r>
    </w:p>
    <w:p w14:paraId="5A1AE012" w14:textId="77777777" w:rsidR="00096F20" w:rsidRPr="005863E4" w:rsidRDefault="00096F20" w:rsidP="00096F20">
      <w:pPr>
        <w:rPr>
          <w:rFonts w:ascii="Arial" w:hAnsi="Arial" w:cs="Arial"/>
          <w:sz w:val="24"/>
          <w:szCs w:val="24"/>
        </w:rPr>
      </w:pPr>
      <w:r w:rsidRPr="005863E4">
        <w:rPr>
          <w:rFonts w:ascii="Arial" w:hAnsi="Arial" w:cs="Arial"/>
          <w:sz w:val="24"/>
          <w:szCs w:val="24"/>
        </w:rPr>
        <w:t>- Testing Equipment</w:t>
      </w:r>
    </w:p>
    <w:p w14:paraId="5412E9AE" w14:textId="77777777" w:rsidR="00096F20" w:rsidRPr="005863E4" w:rsidRDefault="00096F20" w:rsidP="00096F20">
      <w:pPr>
        <w:rPr>
          <w:rFonts w:ascii="Arial" w:hAnsi="Arial" w:cs="Arial"/>
          <w:sz w:val="24"/>
          <w:szCs w:val="24"/>
        </w:rPr>
      </w:pPr>
      <w:r w:rsidRPr="005863E4">
        <w:rPr>
          <w:rFonts w:ascii="Arial" w:hAnsi="Arial" w:cs="Arial"/>
          <w:sz w:val="24"/>
          <w:szCs w:val="24"/>
        </w:rPr>
        <w:t>- Team’s Name</w:t>
      </w:r>
    </w:p>
    <w:p w14:paraId="749B9B90" w14:textId="77777777" w:rsidR="00096F20" w:rsidRPr="005863E4" w:rsidRDefault="00096F20" w:rsidP="00096F20">
      <w:pPr>
        <w:rPr>
          <w:rFonts w:ascii="Arial" w:hAnsi="Arial" w:cs="Arial"/>
          <w:sz w:val="24"/>
          <w:szCs w:val="24"/>
        </w:rPr>
      </w:pPr>
      <w:r w:rsidRPr="005863E4">
        <w:rPr>
          <w:rFonts w:ascii="Arial" w:hAnsi="Arial" w:cs="Arial"/>
          <w:sz w:val="24"/>
          <w:szCs w:val="24"/>
        </w:rPr>
        <w:t>- Room Booked</w:t>
      </w:r>
    </w:p>
    <w:p w14:paraId="10ABDDF9" w14:textId="77777777" w:rsidR="00096F20" w:rsidRPr="005863E4" w:rsidRDefault="00096F20" w:rsidP="00096F20">
      <w:pPr>
        <w:rPr>
          <w:rFonts w:ascii="Arial" w:hAnsi="Arial" w:cs="Arial"/>
          <w:sz w:val="24"/>
          <w:szCs w:val="24"/>
        </w:rPr>
      </w:pPr>
    </w:p>
    <w:p w14:paraId="2C6F5A46" w14:textId="77777777" w:rsidR="00096F20" w:rsidRPr="005863E4" w:rsidRDefault="00096F20" w:rsidP="00096F20">
      <w:pPr>
        <w:rPr>
          <w:rFonts w:ascii="Arial" w:hAnsi="Arial" w:cs="Arial"/>
          <w:sz w:val="24"/>
          <w:szCs w:val="24"/>
        </w:rPr>
      </w:pPr>
      <w:r w:rsidRPr="005863E4">
        <w:rPr>
          <w:rFonts w:ascii="Arial" w:hAnsi="Arial" w:cs="Arial"/>
          <w:sz w:val="24"/>
          <w:szCs w:val="24"/>
        </w:rPr>
        <w:t>Functionality available on the dashboard includes:</w:t>
      </w:r>
    </w:p>
    <w:p w14:paraId="46E6E77A" w14:textId="77777777" w:rsidR="00096F20" w:rsidRPr="005863E4" w:rsidRDefault="00096F20" w:rsidP="00096F20">
      <w:pPr>
        <w:rPr>
          <w:rFonts w:ascii="Arial" w:hAnsi="Arial" w:cs="Arial"/>
          <w:sz w:val="24"/>
          <w:szCs w:val="24"/>
        </w:rPr>
      </w:pPr>
      <w:r w:rsidRPr="005863E4">
        <w:rPr>
          <w:rFonts w:ascii="Arial" w:hAnsi="Arial" w:cs="Arial"/>
          <w:sz w:val="24"/>
          <w:szCs w:val="24"/>
        </w:rPr>
        <w:t>1. **Check-in**: Users can mark their bookings as checked-in directly from the dashboard.</w:t>
      </w:r>
    </w:p>
    <w:p w14:paraId="234B0811" w14:textId="77777777" w:rsidR="00096F20" w:rsidRPr="005863E4" w:rsidRDefault="00096F20" w:rsidP="00096F20">
      <w:pPr>
        <w:rPr>
          <w:rFonts w:ascii="Arial" w:hAnsi="Arial" w:cs="Arial"/>
          <w:sz w:val="24"/>
          <w:szCs w:val="24"/>
        </w:rPr>
      </w:pPr>
      <w:r w:rsidRPr="005863E4">
        <w:rPr>
          <w:rFonts w:ascii="Arial" w:hAnsi="Arial" w:cs="Arial"/>
          <w:sz w:val="24"/>
          <w:szCs w:val="24"/>
        </w:rPr>
        <w:t>2. **Modify Booking**: Users have the option to change the booking date and room.</w:t>
      </w:r>
    </w:p>
    <w:bookmarkEnd w:id="10"/>
    <w:bookmarkEnd w:id="11"/>
    <w:p w14:paraId="1081385D" w14:textId="77777777" w:rsidR="00096F20" w:rsidRPr="005863E4" w:rsidRDefault="00096F20" w:rsidP="00096F20">
      <w:pPr>
        <w:keepNext/>
        <w:spacing w:after="0" w:line="240" w:lineRule="auto"/>
        <w:jc w:val="center"/>
        <w:rPr>
          <w:rFonts w:ascii="Arial" w:hAnsi="Arial" w:cs="Arial"/>
        </w:rPr>
      </w:pPr>
      <w:r w:rsidRPr="005863E4">
        <w:rPr>
          <w:rFonts w:ascii="Arial" w:eastAsia="Times New Roman" w:hAnsi="Arial" w:cs="Arial"/>
          <w:noProof/>
          <w:sz w:val="24"/>
          <w:szCs w:val="24"/>
          <w:lang w:eastAsia="zh-TW"/>
        </w:rPr>
        <w:drawing>
          <wp:inline distT="0" distB="0" distL="0" distR="0" wp14:anchorId="6E5B3F75" wp14:editId="3D9E67CF">
            <wp:extent cx="1814400" cy="3934800"/>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1814400" cy="3934800"/>
                    </a:xfrm>
                    <a:prstGeom prst="rect">
                      <a:avLst/>
                    </a:prstGeom>
                  </pic:spPr>
                </pic:pic>
              </a:graphicData>
            </a:graphic>
          </wp:inline>
        </w:drawing>
      </w:r>
      <w:r w:rsidRPr="005863E4">
        <w:rPr>
          <w:rFonts w:ascii="Arial" w:hAnsi="Arial" w:cs="Arial"/>
          <w:noProof/>
        </w:rPr>
        <w:drawing>
          <wp:inline distT="0" distB="0" distL="0" distR="0" wp14:anchorId="0101573B" wp14:editId="2B7C1C8B">
            <wp:extent cx="1800000" cy="3898800"/>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1800000" cy="3898800"/>
                    </a:xfrm>
                    <a:prstGeom prst="rect">
                      <a:avLst/>
                    </a:prstGeom>
                  </pic:spPr>
                </pic:pic>
              </a:graphicData>
            </a:graphic>
          </wp:inline>
        </w:drawing>
      </w:r>
      <w:r w:rsidRPr="005863E4">
        <w:rPr>
          <w:rFonts w:ascii="Arial" w:hAnsi="Arial" w:cs="Arial"/>
          <w:noProof/>
        </w:rPr>
        <w:drawing>
          <wp:inline distT="0" distB="0" distL="0" distR="0" wp14:anchorId="535FDD7B" wp14:editId="1FC0ACFC">
            <wp:extent cx="1800000" cy="3898800"/>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1800000" cy="3898800"/>
                    </a:xfrm>
                    <a:prstGeom prst="rect">
                      <a:avLst/>
                    </a:prstGeom>
                  </pic:spPr>
                </pic:pic>
              </a:graphicData>
            </a:graphic>
          </wp:inline>
        </w:drawing>
      </w:r>
    </w:p>
    <w:p w14:paraId="485C0680" w14:textId="660A1681" w:rsidR="00096F20" w:rsidRPr="005863E4" w:rsidRDefault="00096F20" w:rsidP="00096F20">
      <w:pPr>
        <w:pStyle w:val="Caption"/>
        <w:jc w:val="center"/>
        <w:rPr>
          <w:rFonts w:ascii="Arial" w:hAnsi="Arial" w:cs="Arial"/>
        </w:rPr>
      </w:pPr>
      <w:r w:rsidRPr="005863E4">
        <w:rPr>
          <w:rFonts w:ascii="Arial" w:hAnsi="Arial" w:cs="Arial"/>
        </w:rPr>
        <w:t xml:space="preserve">Figure </w:t>
      </w:r>
      <w:r w:rsidRPr="005863E4">
        <w:rPr>
          <w:rFonts w:ascii="Arial" w:hAnsi="Arial" w:cs="Arial"/>
        </w:rPr>
        <w:fldChar w:fldCharType="begin"/>
      </w:r>
      <w:r w:rsidRPr="005863E4">
        <w:rPr>
          <w:rFonts w:ascii="Arial" w:hAnsi="Arial" w:cs="Arial"/>
        </w:rPr>
        <w:instrText xml:space="preserve"> SEQ Figure \* ARABIC </w:instrText>
      </w:r>
      <w:r w:rsidRPr="005863E4">
        <w:rPr>
          <w:rFonts w:ascii="Arial" w:hAnsi="Arial" w:cs="Arial"/>
        </w:rPr>
        <w:fldChar w:fldCharType="separate"/>
      </w:r>
      <w:r w:rsidR="00C23FFA">
        <w:rPr>
          <w:rFonts w:ascii="Arial" w:hAnsi="Arial" w:cs="Arial"/>
          <w:noProof/>
        </w:rPr>
        <w:t>9</w:t>
      </w:r>
      <w:r w:rsidRPr="005863E4">
        <w:rPr>
          <w:rFonts w:ascii="Arial" w:hAnsi="Arial" w:cs="Arial"/>
        </w:rPr>
        <w:fldChar w:fldCharType="end"/>
      </w:r>
      <w:r w:rsidRPr="005863E4">
        <w:rPr>
          <w:rFonts w:ascii="Arial" w:hAnsi="Arial" w:cs="Arial"/>
        </w:rPr>
        <w:t xml:space="preserve"> User Dashboard</w:t>
      </w:r>
    </w:p>
    <w:p w14:paraId="0D72379E" w14:textId="77777777" w:rsidR="00096F20" w:rsidRPr="005863E4" w:rsidRDefault="00096F20" w:rsidP="00096F20">
      <w:pPr>
        <w:rPr>
          <w:rFonts w:ascii="Arial" w:hAnsi="Arial" w:cs="Arial"/>
          <w:b/>
          <w:bCs/>
          <w:sz w:val="40"/>
          <w:szCs w:val="40"/>
        </w:rPr>
      </w:pPr>
      <w:r w:rsidRPr="005863E4">
        <w:rPr>
          <w:rFonts w:ascii="Arial" w:hAnsi="Arial" w:cs="Arial"/>
          <w:b/>
          <w:bCs/>
          <w:sz w:val="40"/>
          <w:szCs w:val="40"/>
        </w:rPr>
        <w:t>Reservation</w:t>
      </w:r>
    </w:p>
    <w:p w14:paraId="71CC5713" w14:textId="77777777" w:rsidR="00096F20" w:rsidRPr="00FD1720" w:rsidRDefault="00096F20" w:rsidP="00096F20">
      <w:pPr>
        <w:rPr>
          <w:rFonts w:ascii="Arial" w:hAnsi="Arial" w:cs="Arial"/>
          <w:sz w:val="24"/>
          <w:szCs w:val="24"/>
        </w:rPr>
      </w:pPr>
      <w:r w:rsidRPr="00FD1720">
        <w:rPr>
          <w:rFonts w:ascii="Arial" w:hAnsi="Arial" w:cs="Arial"/>
          <w:sz w:val="24"/>
          <w:szCs w:val="24"/>
        </w:rPr>
        <w:t>Following the booking flow, users will first select the required date and equipment. Multiple pieces of equipment can be booked in a single reservation. Each piece of equipment will display the number of testers required.</w:t>
      </w:r>
    </w:p>
    <w:p w14:paraId="47357A53" w14:textId="77777777" w:rsidR="00096F20" w:rsidRPr="00FD1720" w:rsidRDefault="00096F20" w:rsidP="00096F20">
      <w:pPr>
        <w:rPr>
          <w:rFonts w:ascii="Arial" w:hAnsi="Arial" w:cs="Arial"/>
          <w:sz w:val="24"/>
          <w:szCs w:val="24"/>
        </w:rPr>
      </w:pPr>
      <w:r w:rsidRPr="00FD1720">
        <w:rPr>
          <w:rFonts w:ascii="Arial" w:hAnsi="Arial" w:cs="Arial"/>
          <w:sz w:val="24"/>
          <w:szCs w:val="24"/>
        </w:rPr>
        <w:t>Next, users will proceed to book rooms based on the equipment booked. They must select a room with a capacity larger than the total number of testers required. The available capacity of the selected room will be updated accordingly, and the database will reflect the number of users occupying the room.</w:t>
      </w:r>
    </w:p>
    <w:p w14:paraId="69A296E5" w14:textId="77777777" w:rsidR="00096F20" w:rsidRPr="00FD1720" w:rsidRDefault="00096F20" w:rsidP="00096F20">
      <w:pPr>
        <w:rPr>
          <w:rFonts w:ascii="Arial" w:hAnsi="Arial" w:cs="Arial"/>
          <w:sz w:val="24"/>
          <w:szCs w:val="24"/>
        </w:rPr>
      </w:pPr>
      <w:r w:rsidRPr="00FD1720">
        <w:rPr>
          <w:rFonts w:ascii="Arial" w:hAnsi="Arial" w:cs="Arial"/>
          <w:sz w:val="24"/>
          <w:szCs w:val="24"/>
        </w:rPr>
        <w:t xml:space="preserve">1. **Equipment </w:t>
      </w:r>
      <w:proofErr w:type="gramStart"/>
      <w:r w:rsidRPr="00FD1720">
        <w:rPr>
          <w:rFonts w:ascii="Arial" w:hAnsi="Arial" w:cs="Arial"/>
          <w:sz w:val="24"/>
          <w:szCs w:val="24"/>
        </w:rPr>
        <w:t>Booking:*</w:t>
      </w:r>
      <w:proofErr w:type="gramEnd"/>
      <w:r w:rsidRPr="00FD1720">
        <w:rPr>
          <w:rFonts w:ascii="Arial" w:hAnsi="Arial" w:cs="Arial"/>
          <w:sz w:val="24"/>
          <w:szCs w:val="24"/>
        </w:rPr>
        <w:t>*</w:t>
      </w:r>
    </w:p>
    <w:p w14:paraId="1D83B9BE" w14:textId="77777777" w:rsidR="00096F20" w:rsidRPr="00FD1720" w:rsidRDefault="00096F20" w:rsidP="00096F20">
      <w:pPr>
        <w:rPr>
          <w:rFonts w:ascii="Arial" w:hAnsi="Arial" w:cs="Arial"/>
          <w:sz w:val="24"/>
          <w:szCs w:val="24"/>
        </w:rPr>
      </w:pPr>
      <w:r w:rsidRPr="00FD1720">
        <w:rPr>
          <w:rFonts w:ascii="Arial" w:hAnsi="Arial" w:cs="Arial"/>
          <w:sz w:val="24"/>
          <w:szCs w:val="24"/>
        </w:rPr>
        <w:lastRenderedPageBreak/>
        <w:t xml:space="preserve">   - Select the booking date.</w:t>
      </w:r>
    </w:p>
    <w:p w14:paraId="61796CBD" w14:textId="77777777" w:rsidR="00096F20" w:rsidRPr="00FD1720" w:rsidRDefault="00096F20" w:rsidP="00096F20">
      <w:pPr>
        <w:rPr>
          <w:rFonts w:ascii="Arial" w:hAnsi="Arial" w:cs="Arial"/>
          <w:sz w:val="24"/>
          <w:szCs w:val="24"/>
        </w:rPr>
      </w:pPr>
      <w:r w:rsidRPr="00FD1720">
        <w:rPr>
          <w:rFonts w:ascii="Arial" w:hAnsi="Arial" w:cs="Arial"/>
          <w:sz w:val="24"/>
          <w:szCs w:val="24"/>
        </w:rPr>
        <w:t xml:space="preserve">   - Choose one or multiple pieces of equipment from the list.</w:t>
      </w:r>
    </w:p>
    <w:p w14:paraId="0A4D69C7" w14:textId="77777777" w:rsidR="00096F20" w:rsidRPr="00FD1720" w:rsidRDefault="00096F20" w:rsidP="00096F20">
      <w:pPr>
        <w:rPr>
          <w:rFonts w:ascii="Arial" w:hAnsi="Arial" w:cs="Arial"/>
          <w:sz w:val="24"/>
          <w:szCs w:val="24"/>
        </w:rPr>
      </w:pPr>
      <w:r w:rsidRPr="00FD1720">
        <w:rPr>
          <w:rFonts w:ascii="Arial" w:hAnsi="Arial" w:cs="Arial"/>
          <w:sz w:val="24"/>
          <w:szCs w:val="24"/>
        </w:rPr>
        <w:t xml:space="preserve">   - The table will display equipment along with the number of testers required.</w:t>
      </w:r>
    </w:p>
    <w:p w14:paraId="56DFA5F9" w14:textId="77777777" w:rsidR="00096F20" w:rsidRPr="00FD1720" w:rsidRDefault="00096F20" w:rsidP="00096F20">
      <w:pPr>
        <w:rPr>
          <w:rFonts w:ascii="Arial" w:hAnsi="Arial" w:cs="Arial"/>
          <w:sz w:val="24"/>
          <w:szCs w:val="24"/>
        </w:rPr>
      </w:pPr>
      <w:r w:rsidRPr="00FD1720">
        <w:rPr>
          <w:rFonts w:ascii="Arial" w:hAnsi="Arial" w:cs="Arial"/>
          <w:sz w:val="24"/>
          <w:szCs w:val="24"/>
        </w:rPr>
        <w:t xml:space="preserve">2. **Room </w:t>
      </w:r>
      <w:proofErr w:type="gramStart"/>
      <w:r w:rsidRPr="00FD1720">
        <w:rPr>
          <w:rFonts w:ascii="Arial" w:hAnsi="Arial" w:cs="Arial"/>
          <w:sz w:val="24"/>
          <w:szCs w:val="24"/>
        </w:rPr>
        <w:t>Booking:*</w:t>
      </w:r>
      <w:proofErr w:type="gramEnd"/>
      <w:r w:rsidRPr="00FD1720">
        <w:rPr>
          <w:rFonts w:ascii="Arial" w:hAnsi="Arial" w:cs="Arial"/>
          <w:sz w:val="24"/>
          <w:szCs w:val="24"/>
        </w:rPr>
        <w:t>*</w:t>
      </w:r>
    </w:p>
    <w:p w14:paraId="5CEF2183" w14:textId="77777777" w:rsidR="00096F20" w:rsidRPr="00FD1720" w:rsidRDefault="00096F20" w:rsidP="00096F20">
      <w:pPr>
        <w:rPr>
          <w:rFonts w:ascii="Arial" w:hAnsi="Arial" w:cs="Arial"/>
          <w:sz w:val="24"/>
          <w:szCs w:val="24"/>
        </w:rPr>
      </w:pPr>
      <w:r w:rsidRPr="00FD1720">
        <w:rPr>
          <w:rFonts w:ascii="Arial" w:hAnsi="Arial" w:cs="Arial"/>
          <w:sz w:val="24"/>
          <w:szCs w:val="24"/>
        </w:rPr>
        <w:t xml:space="preserve">   - After selecting the equipment, proceed to book a room.</w:t>
      </w:r>
    </w:p>
    <w:p w14:paraId="5CE5998C" w14:textId="77777777" w:rsidR="00096F20" w:rsidRPr="00FD1720" w:rsidRDefault="00096F20" w:rsidP="00096F20">
      <w:pPr>
        <w:rPr>
          <w:rFonts w:ascii="Arial" w:hAnsi="Arial" w:cs="Arial"/>
          <w:sz w:val="24"/>
          <w:szCs w:val="24"/>
        </w:rPr>
      </w:pPr>
      <w:r w:rsidRPr="00FD1720">
        <w:rPr>
          <w:rFonts w:ascii="Arial" w:hAnsi="Arial" w:cs="Arial"/>
          <w:sz w:val="24"/>
          <w:szCs w:val="24"/>
        </w:rPr>
        <w:t xml:space="preserve">   - Select a room with a capacity that</w:t>
      </w:r>
      <w:r>
        <w:rPr>
          <w:rFonts w:ascii="Arial" w:hAnsi="Arial" w:cs="Arial"/>
          <w:sz w:val="24"/>
          <w:szCs w:val="24"/>
        </w:rPr>
        <w:t xml:space="preserve"> is larger than </w:t>
      </w:r>
      <w:r w:rsidRPr="00FD1720">
        <w:rPr>
          <w:rFonts w:ascii="Arial" w:hAnsi="Arial" w:cs="Arial"/>
          <w:sz w:val="24"/>
          <w:szCs w:val="24"/>
        </w:rPr>
        <w:t>the</w:t>
      </w:r>
      <w:r>
        <w:rPr>
          <w:rFonts w:ascii="Arial" w:hAnsi="Arial" w:cs="Arial"/>
          <w:sz w:val="24"/>
          <w:szCs w:val="24"/>
        </w:rPr>
        <w:t xml:space="preserve"> </w:t>
      </w:r>
      <w:r w:rsidRPr="00FD1720">
        <w:rPr>
          <w:rFonts w:ascii="Arial" w:hAnsi="Arial" w:cs="Arial"/>
          <w:sz w:val="24"/>
          <w:szCs w:val="24"/>
        </w:rPr>
        <w:t>number of testers required.</w:t>
      </w:r>
    </w:p>
    <w:p w14:paraId="6F406C78" w14:textId="77777777" w:rsidR="00096F20" w:rsidRDefault="00096F20" w:rsidP="00096F20">
      <w:pPr>
        <w:keepNext/>
        <w:rPr>
          <w:rFonts w:ascii="Arial" w:hAnsi="Arial" w:cs="Arial"/>
          <w:sz w:val="24"/>
          <w:szCs w:val="24"/>
        </w:rPr>
      </w:pPr>
      <w:r w:rsidRPr="00FD1720">
        <w:rPr>
          <w:rFonts w:ascii="Arial" w:hAnsi="Arial" w:cs="Arial"/>
          <w:sz w:val="24"/>
          <w:szCs w:val="24"/>
        </w:rPr>
        <w:t>- The system will update the room's available capacity based on the selectio</w:t>
      </w:r>
      <w:r>
        <w:rPr>
          <w:rFonts w:ascii="Arial" w:hAnsi="Arial" w:cs="Arial"/>
          <w:sz w:val="24"/>
          <w:szCs w:val="24"/>
        </w:rPr>
        <w:t>n.</w:t>
      </w:r>
    </w:p>
    <w:p w14:paraId="158E24EB" w14:textId="77777777" w:rsidR="00096F20" w:rsidRDefault="00096F20" w:rsidP="00096F20">
      <w:pPr>
        <w:keepNext/>
        <w:jc w:val="center"/>
      </w:pPr>
      <w:r>
        <w:rPr>
          <w:rFonts w:ascii="Arial" w:hAnsi="Arial" w:cs="Arial"/>
          <w:noProof/>
          <w:sz w:val="24"/>
          <w:szCs w:val="24"/>
        </w:rPr>
        <w:drawing>
          <wp:inline distT="0" distB="0" distL="0" distR="0" wp14:anchorId="3DB913EB" wp14:editId="003DE615">
            <wp:extent cx="1800000" cy="3898800"/>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1800000" cy="3898800"/>
                    </a:xfrm>
                    <a:prstGeom prst="rect">
                      <a:avLst/>
                    </a:prstGeom>
                  </pic:spPr>
                </pic:pic>
              </a:graphicData>
            </a:graphic>
          </wp:inline>
        </w:drawing>
      </w:r>
      <w:r>
        <w:rPr>
          <w:rFonts w:ascii="Arial" w:hAnsi="Arial" w:cs="Arial"/>
          <w:noProof/>
          <w:sz w:val="24"/>
          <w:szCs w:val="24"/>
        </w:rPr>
        <w:drawing>
          <wp:inline distT="0" distB="0" distL="0" distR="0" wp14:anchorId="61B06096" wp14:editId="467633BC">
            <wp:extent cx="1800000" cy="3898800"/>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1800000" cy="3898800"/>
                    </a:xfrm>
                    <a:prstGeom prst="rect">
                      <a:avLst/>
                    </a:prstGeom>
                  </pic:spPr>
                </pic:pic>
              </a:graphicData>
            </a:graphic>
          </wp:inline>
        </w:drawing>
      </w:r>
      <w:r>
        <w:rPr>
          <w:rFonts w:ascii="Arial" w:hAnsi="Arial" w:cs="Arial"/>
          <w:noProof/>
          <w:sz w:val="24"/>
          <w:szCs w:val="24"/>
        </w:rPr>
        <w:drawing>
          <wp:inline distT="0" distB="0" distL="0" distR="0" wp14:anchorId="3FAB81F9" wp14:editId="31A5FCA8">
            <wp:extent cx="1800000" cy="3898800"/>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1800000" cy="3898800"/>
                    </a:xfrm>
                    <a:prstGeom prst="rect">
                      <a:avLst/>
                    </a:prstGeom>
                  </pic:spPr>
                </pic:pic>
              </a:graphicData>
            </a:graphic>
          </wp:inline>
        </w:drawing>
      </w:r>
    </w:p>
    <w:p w14:paraId="092AFF73" w14:textId="72639042" w:rsidR="00096F20" w:rsidRPr="008325D4" w:rsidRDefault="00096F20" w:rsidP="00096F20">
      <w:pPr>
        <w:pStyle w:val="Caption"/>
        <w:jc w:val="center"/>
        <w:rPr>
          <w:rFonts w:ascii="Arial" w:hAnsi="Arial" w:cs="Arial"/>
          <w:sz w:val="24"/>
          <w:szCs w:val="24"/>
        </w:rPr>
      </w:pPr>
      <w:r>
        <w:t xml:space="preserve">Figure </w:t>
      </w:r>
      <w:r w:rsidR="00A070EF">
        <w:fldChar w:fldCharType="begin"/>
      </w:r>
      <w:r w:rsidR="00A070EF">
        <w:instrText xml:space="preserve"> SEQ Figure \* ARABIC </w:instrText>
      </w:r>
      <w:r w:rsidR="00A070EF">
        <w:fldChar w:fldCharType="separate"/>
      </w:r>
      <w:r w:rsidR="00C23FFA">
        <w:rPr>
          <w:noProof/>
        </w:rPr>
        <w:t>10</w:t>
      </w:r>
      <w:r w:rsidR="00A070EF">
        <w:rPr>
          <w:noProof/>
        </w:rPr>
        <w:fldChar w:fldCharType="end"/>
      </w:r>
      <w:r>
        <w:t xml:space="preserve"> </w:t>
      </w:r>
      <w:r w:rsidRPr="0025774B">
        <w:t>Reservation tab</w:t>
      </w:r>
    </w:p>
    <w:p w14:paraId="6E091F51" w14:textId="77777777" w:rsidR="00096F20" w:rsidRPr="00096F20" w:rsidRDefault="00096F20" w:rsidP="00096F20"/>
    <w:p w14:paraId="5B9AF622" w14:textId="2A5D0B25" w:rsidR="00D50C8C" w:rsidRDefault="009C5DFB" w:rsidP="009829A3">
      <w:pPr>
        <w:rPr>
          <w:rFonts w:ascii="Arial" w:hAnsi="Arial" w:cs="Arial"/>
          <w:b/>
          <w:bCs/>
          <w:sz w:val="40"/>
          <w:szCs w:val="40"/>
        </w:rPr>
      </w:pPr>
      <w:r w:rsidRPr="009C5DFB">
        <w:rPr>
          <w:rFonts w:ascii="Arial" w:hAnsi="Arial" w:cs="Arial"/>
          <w:b/>
          <w:bCs/>
          <w:sz w:val="40"/>
          <w:szCs w:val="40"/>
        </w:rPr>
        <w:t>History</w:t>
      </w:r>
    </w:p>
    <w:p w14:paraId="1199C46F" w14:textId="06E414DB" w:rsidR="00C379E4" w:rsidRPr="00C379E4" w:rsidRDefault="00C379E4" w:rsidP="00C379E4">
      <w:pPr>
        <w:rPr>
          <w:rFonts w:ascii="Arial" w:hAnsi="Arial" w:cs="Arial"/>
          <w:sz w:val="24"/>
          <w:szCs w:val="24"/>
        </w:rPr>
      </w:pPr>
      <w:r w:rsidRPr="00C379E4">
        <w:rPr>
          <w:rFonts w:ascii="Arial" w:hAnsi="Arial" w:cs="Arial"/>
          <w:sz w:val="24"/>
          <w:szCs w:val="24"/>
        </w:rPr>
        <w:t xml:space="preserve">In the History tab, all reservation details are displayed, including </w:t>
      </w:r>
      <w:r w:rsidR="003B5226">
        <w:rPr>
          <w:rFonts w:ascii="Arial" w:hAnsi="Arial" w:cs="Arial"/>
          <w:sz w:val="24"/>
          <w:szCs w:val="24"/>
        </w:rPr>
        <w:t>“</w:t>
      </w:r>
      <w:proofErr w:type="spellStart"/>
      <w:r w:rsidR="003B5226">
        <w:rPr>
          <w:rFonts w:ascii="Arial" w:hAnsi="Arial" w:cs="Arial"/>
          <w:sz w:val="24"/>
          <w:szCs w:val="24"/>
        </w:rPr>
        <w:t>booking_</w:t>
      </w:r>
      <w:r w:rsidRPr="00C379E4">
        <w:rPr>
          <w:rFonts w:ascii="Arial" w:hAnsi="Arial" w:cs="Arial"/>
          <w:sz w:val="24"/>
          <w:szCs w:val="24"/>
        </w:rPr>
        <w:t>date</w:t>
      </w:r>
      <w:proofErr w:type="spellEnd"/>
      <w:r w:rsidR="003B5226">
        <w:rPr>
          <w:rFonts w:ascii="Arial" w:hAnsi="Arial" w:cs="Arial"/>
          <w:sz w:val="24"/>
          <w:szCs w:val="24"/>
        </w:rPr>
        <w:t>”</w:t>
      </w:r>
      <w:r w:rsidRPr="00C379E4">
        <w:rPr>
          <w:rFonts w:ascii="Arial" w:hAnsi="Arial" w:cs="Arial"/>
          <w:sz w:val="24"/>
          <w:szCs w:val="24"/>
        </w:rPr>
        <w:t xml:space="preserve">, </w:t>
      </w:r>
      <w:r w:rsidR="003B5226">
        <w:rPr>
          <w:rFonts w:ascii="Arial" w:hAnsi="Arial" w:cs="Arial"/>
          <w:sz w:val="24"/>
          <w:szCs w:val="24"/>
        </w:rPr>
        <w:t>“</w:t>
      </w:r>
      <w:proofErr w:type="spellStart"/>
      <w:r w:rsidRPr="00C379E4">
        <w:rPr>
          <w:rFonts w:ascii="Arial" w:hAnsi="Arial" w:cs="Arial"/>
          <w:sz w:val="24"/>
          <w:szCs w:val="24"/>
        </w:rPr>
        <w:t>booking</w:t>
      </w:r>
      <w:r w:rsidR="003B5226">
        <w:rPr>
          <w:rFonts w:ascii="Arial" w:hAnsi="Arial" w:cs="Arial"/>
          <w:sz w:val="24"/>
          <w:szCs w:val="24"/>
        </w:rPr>
        <w:t>_id</w:t>
      </w:r>
      <w:proofErr w:type="spellEnd"/>
      <w:r w:rsidR="003B5226">
        <w:rPr>
          <w:rFonts w:ascii="Arial" w:hAnsi="Arial" w:cs="Arial"/>
          <w:sz w:val="24"/>
          <w:szCs w:val="24"/>
        </w:rPr>
        <w:t>”</w:t>
      </w:r>
      <w:r w:rsidRPr="00C379E4">
        <w:rPr>
          <w:rFonts w:ascii="Arial" w:hAnsi="Arial" w:cs="Arial"/>
          <w:sz w:val="24"/>
          <w:szCs w:val="24"/>
        </w:rPr>
        <w:t xml:space="preserve">, </w:t>
      </w:r>
      <w:r w:rsidR="003B5226">
        <w:rPr>
          <w:rFonts w:ascii="Arial" w:hAnsi="Arial" w:cs="Arial"/>
          <w:sz w:val="24"/>
          <w:szCs w:val="24"/>
        </w:rPr>
        <w:t>“</w:t>
      </w:r>
      <w:proofErr w:type="spellStart"/>
      <w:r w:rsidR="003B5226">
        <w:rPr>
          <w:rFonts w:ascii="Arial" w:hAnsi="Arial" w:cs="Arial"/>
          <w:sz w:val="24"/>
          <w:szCs w:val="24"/>
        </w:rPr>
        <w:t>checked_in</w:t>
      </w:r>
      <w:proofErr w:type="spellEnd"/>
      <w:r w:rsidR="003B5226">
        <w:rPr>
          <w:rFonts w:ascii="Arial" w:hAnsi="Arial" w:cs="Arial"/>
          <w:sz w:val="24"/>
          <w:szCs w:val="24"/>
        </w:rPr>
        <w:t>”</w:t>
      </w:r>
      <w:r w:rsidRPr="00C379E4">
        <w:rPr>
          <w:rFonts w:ascii="Arial" w:hAnsi="Arial" w:cs="Arial"/>
          <w:sz w:val="24"/>
          <w:szCs w:val="24"/>
        </w:rPr>
        <w:t xml:space="preserve">, </w:t>
      </w:r>
      <w:r w:rsidR="003B5226">
        <w:rPr>
          <w:rFonts w:ascii="Arial" w:hAnsi="Arial" w:cs="Arial"/>
          <w:sz w:val="24"/>
          <w:szCs w:val="24"/>
        </w:rPr>
        <w:t>“</w:t>
      </w:r>
      <w:proofErr w:type="spellStart"/>
      <w:r w:rsidRPr="00C379E4">
        <w:rPr>
          <w:rFonts w:ascii="Arial" w:hAnsi="Arial" w:cs="Arial"/>
          <w:sz w:val="24"/>
          <w:szCs w:val="24"/>
        </w:rPr>
        <w:t>booked</w:t>
      </w:r>
      <w:r w:rsidR="003B5226">
        <w:rPr>
          <w:rFonts w:ascii="Arial" w:hAnsi="Arial" w:cs="Arial"/>
          <w:sz w:val="24"/>
          <w:szCs w:val="24"/>
        </w:rPr>
        <w:t>_</w:t>
      </w:r>
      <w:r w:rsidRPr="00C379E4">
        <w:rPr>
          <w:rFonts w:ascii="Arial" w:hAnsi="Arial" w:cs="Arial"/>
          <w:sz w:val="24"/>
          <w:szCs w:val="24"/>
        </w:rPr>
        <w:t>equipment</w:t>
      </w:r>
      <w:proofErr w:type="spellEnd"/>
      <w:r w:rsidR="003B5226">
        <w:rPr>
          <w:rFonts w:ascii="Arial" w:hAnsi="Arial" w:cs="Arial"/>
          <w:sz w:val="24"/>
          <w:szCs w:val="24"/>
        </w:rPr>
        <w:t>”</w:t>
      </w:r>
      <w:r w:rsidRPr="00C379E4">
        <w:rPr>
          <w:rFonts w:ascii="Arial" w:hAnsi="Arial" w:cs="Arial"/>
          <w:sz w:val="24"/>
          <w:szCs w:val="24"/>
        </w:rPr>
        <w:t xml:space="preserve">, </w:t>
      </w:r>
      <w:r w:rsidR="003B5226">
        <w:rPr>
          <w:rFonts w:ascii="Arial" w:hAnsi="Arial" w:cs="Arial"/>
          <w:sz w:val="24"/>
          <w:szCs w:val="24"/>
        </w:rPr>
        <w:t>“</w:t>
      </w:r>
      <w:r w:rsidRPr="00C379E4">
        <w:rPr>
          <w:rFonts w:ascii="Arial" w:hAnsi="Arial" w:cs="Arial"/>
          <w:sz w:val="24"/>
          <w:szCs w:val="24"/>
        </w:rPr>
        <w:t>attendees</w:t>
      </w:r>
      <w:r w:rsidR="003B5226">
        <w:rPr>
          <w:rFonts w:ascii="Arial" w:hAnsi="Arial" w:cs="Arial"/>
          <w:sz w:val="24"/>
          <w:szCs w:val="24"/>
        </w:rPr>
        <w:t>”</w:t>
      </w:r>
      <w:r w:rsidRPr="00C379E4">
        <w:rPr>
          <w:rFonts w:ascii="Arial" w:hAnsi="Arial" w:cs="Arial"/>
          <w:sz w:val="24"/>
          <w:szCs w:val="24"/>
        </w:rPr>
        <w:t xml:space="preserve">, and </w:t>
      </w:r>
      <w:r w:rsidR="003B5226">
        <w:rPr>
          <w:rFonts w:ascii="Arial" w:hAnsi="Arial" w:cs="Arial"/>
          <w:sz w:val="24"/>
          <w:szCs w:val="24"/>
        </w:rPr>
        <w:t>“</w:t>
      </w:r>
      <w:proofErr w:type="spellStart"/>
      <w:r w:rsidRPr="00C379E4">
        <w:rPr>
          <w:rFonts w:ascii="Arial" w:hAnsi="Arial" w:cs="Arial"/>
          <w:sz w:val="24"/>
          <w:szCs w:val="24"/>
        </w:rPr>
        <w:t>team</w:t>
      </w:r>
      <w:r w:rsidR="003B5226">
        <w:rPr>
          <w:rFonts w:ascii="Arial" w:hAnsi="Arial" w:cs="Arial"/>
          <w:sz w:val="24"/>
          <w:szCs w:val="24"/>
        </w:rPr>
        <w:t>_</w:t>
      </w:r>
      <w:r w:rsidRPr="00C379E4">
        <w:rPr>
          <w:rFonts w:ascii="Arial" w:hAnsi="Arial" w:cs="Arial"/>
          <w:sz w:val="24"/>
          <w:szCs w:val="24"/>
        </w:rPr>
        <w:t>ID</w:t>
      </w:r>
      <w:proofErr w:type="spellEnd"/>
      <w:r w:rsidR="003B5226">
        <w:rPr>
          <w:rFonts w:ascii="Arial" w:hAnsi="Arial" w:cs="Arial"/>
          <w:sz w:val="24"/>
          <w:szCs w:val="24"/>
        </w:rPr>
        <w:t>”</w:t>
      </w:r>
      <w:r w:rsidRPr="00C379E4">
        <w:rPr>
          <w:rFonts w:ascii="Arial" w:hAnsi="Arial" w:cs="Arial"/>
          <w:sz w:val="24"/>
          <w:szCs w:val="24"/>
        </w:rPr>
        <w:t xml:space="preserve"> from the </w:t>
      </w:r>
      <w:r w:rsidR="003B5226">
        <w:rPr>
          <w:rFonts w:ascii="Arial" w:hAnsi="Arial" w:cs="Arial"/>
          <w:sz w:val="24"/>
          <w:szCs w:val="24"/>
        </w:rPr>
        <w:t>“R</w:t>
      </w:r>
      <w:r w:rsidRPr="00C379E4">
        <w:rPr>
          <w:rFonts w:ascii="Arial" w:hAnsi="Arial" w:cs="Arial"/>
          <w:sz w:val="24"/>
          <w:szCs w:val="24"/>
        </w:rPr>
        <w:t>eservation</w:t>
      </w:r>
      <w:r w:rsidR="003B5226">
        <w:rPr>
          <w:rFonts w:ascii="Arial" w:hAnsi="Arial" w:cs="Arial"/>
          <w:sz w:val="24"/>
          <w:szCs w:val="24"/>
        </w:rPr>
        <w:t>”</w:t>
      </w:r>
      <w:r w:rsidRPr="00C379E4">
        <w:rPr>
          <w:rFonts w:ascii="Arial" w:hAnsi="Arial" w:cs="Arial"/>
          <w:sz w:val="24"/>
          <w:szCs w:val="24"/>
        </w:rPr>
        <w:t xml:space="preserve"> table. The status will be determined based on the </w:t>
      </w:r>
      <w:r w:rsidR="003B5226">
        <w:rPr>
          <w:rFonts w:ascii="Arial" w:hAnsi="Arial" w:cs="Arial"/>
          <w:sz w:val="24"/>
          <w:szCs w:val="24"/>
        </w:rPr>
        <w:t>“</w:t>
      </w:r>
      <w:proofErr w:type="spellStart"/>
      <w:r w:rsidRPr="00C379E4">
        <w:rPr>
          <w:rFonts w:ascii="Arial" w:hAnsi="Arial" w:cs="Arial"/>
          <w:sz w:val="24"/>
          <w:szCs w:val="24"/>
        </w:rPr>
        <w:t>checked_in</w:t>
      </w:r>
      <w:proofErr w:type="spellEnd"/>
      <w:r w:rsidR="003B5226">
        <w:rPr>
          <w:rFonts w:ascii="Arial" w:hAnsi="Arial" w:cs="Arial"/>
          <w:sz w:val="24"/>
          <w:szCs w:val="24"/>
        </w:rPr>
        <w:t>”</w:t>
      </w:r>
      <w:r w:rsidRPr="00C379E4">
        <w:rPr>
          <w:rFonts w:ascii="Arial" w:hAnsi="Arial" w:cs="Arial"/>
          <w:sz w:val="24"/>
          <w:szCs w:val="24"/>
        </w:rPr>
        <w:t xml:space="preserve"> value from the reservation table:</w:t>
      </w:r>
    </w:p>
    <w:p w14:paraId="5311896D" w14:textId="1486022F" w:rsidR="00C379E4" w:rsidRPr="00C379E4" w:rsidRDefault="00C379E4" w:rsidP="00C379E4">
      <w:pPr>
        <w:rPr>
          <w:rFonts w:ascii="Arial" w:hAnsi="Arial" w:cs="Arial"/>
          <w:sz w:val="24"/>
          <w:szCs w:val="24"/>
        </w:rPr>
      </w:pPr>
      <w:r w:rsidRPr="00C379E4">
        <w:rPr>
          <w:rFonts w:ascii="Arial" w:hAnsi="Arial" w:cs="Arial"/>
          <w:sz w:val="24"/>
          <w:szCs w:val="24"/>
        </w:rPr>
        <w:t xml:space="preserve">- If the </w:t>
      </w:r>
      <w:r w:rsidR="003B5226">
        <w:rPr>
          <w:rFonts w:ascii="Arial" w:hAnsi="Arial" w:cs="Arial"/>
          <w:sz w:val="24"/>
          <w:szCs w:val="24"/>
        </w:rPr>
        <w:t>“</w:t>
      </w:r>
      <w:proofErr w:type="spellStart"/>
      <w:r w:rsidRPr="00C379E4">
        <w:rPr>
          <w:rFonts w:ascii="Arial" w:hAnsi="Arial" w:cs="Arial"/>
          <w:sz w:val="24"/>
          <w:szCs w:val="24"/>
        </w:rPr>
        <w:t>checked_in</w:t>
      </w:r>
      <w:proofErr w:type="spellEnd"/>
      <w:r w:rsidR="003B5226">
        <w:rPr>
          <w:rFonts w:ascii="Arial" w:hAnsi="Arial" w:cs="Arial"/>
          <w:sz w:val="24"/>
          <w:szCs w:val="24"/>
        </w:rPr>
        <w:t>”</w:t>
      </w:r>
      <w:r w:rsidRPr="00C379E4">
        <w:rPr>
          <w:rFonts w:ascii="Arial" w:hAnsi="Arial" w:cs="Arial"/>
          <w:sz w:val="24"/>
          <w:szCs w:val="24"/>
        </w:rPr>
        <w:t xml:space="preserve"> value is “1”, the status will display as “Checked-In”.</w:t>
      </w:r>
    </w:p>
    <w:p w14:paraId="62D1EFCA" w14:textId="73CD85D7" w:rsidR="00C379E4" w:rsidRPr="00C379E4" w:rsidRDefault="00C379E4" w:rsidP="00C379E4">
      <w:pPr>
        <w:rPr>
          <w:rFonts w:ascii="Arial" w:hAnsi="Arial" w:cs="Arial"/>
          <w:sz w:val="24"/>
          <w:szCs w:val="24"/>
        </w:rPr>
      </w:pPr>
      <w:r w:rsidRPr="00C379E4">
        <w:rPr>
          <w:rFonts w:ascii="Arial" w:hAnsi="Arial" w:cs="Arial"/>
          <w:sz w:val="24"/>
          <w:szCs w:val="24"/>
        </w:rPr>
        <w:t xml:space="preserve">- If the </w:t>
      </w:r>
      <w:r w:rsidR="003B5226">
        <w:rPr>
          <w:rFonts w:ascii="Arial" w:hAnsi="Arial" w:cs="Arial"/>
          <w:sz w:val="24"/>
          <w:szCs w:val="24"/>
        </w:rPr>
        <w:t>“</w:t>
      </w:r>
      <w:proofErr w:type="spellStart"/>
      <w:r w:rsidRPr="00C379E4">
        <w:rPr>
          <w:rFonts w:ascii="Arial" w:hAnsi="Arial" w:cs="Arial"/>
          <w:sz w:val="24"/>
          <w:szCs w:val="24"/>
        </w:rPr>
        <w:t>checked_in</w:t>
      </w:r>
      <w:proofErr w:type="spellEnd"/>
      <w:r w:rsidR="003B5226">
        <w:rPr>
          <w:rFonts w:ascii="Arial" w:hAnsi="Arial" w:cs="Arial"/>
          <w:sz w:val="24"/>
          <w:szCs w:val="24"/>
        </w:rPr>
        <w:t>”</w:t>
      </w:r>
      <w:r w:rsidRPr="00C379E4">
        <w:rPr>
          <w:rFonts w:ascii="Arial" w:hAnsi="Arial" w:cs="Arial"/>
          <w:sz w:val="24"/>
          <w:szCs w:val="24"/>
        </w:rPr>
        <w:t xml:space="preserve"> value is “2”, the reservation will not be displayed.</w:t>
      </w:r>
    </w:p>
    <w:p w14:paraId="48A68397" w14:textId="6B23A938" w:rsidR="00C379E4" w:rsidRPr="00C379E4" w:rsidRDefault="00C379E4" w:rsidP="00C379E4">
      <w:pPr>
        <w:rPr>
          <w:rFonts w:ascii="Arial" w:hAnsi="Arial" w:cs="Arial"/>
          <w:sz w:val="24"/>
          <w:szCs w:val="24"/>
        </w:rPr>
      </w:pPr>
      <w:r w:rsidRPr="00C379E4">
        <w:rPr>
          <w:rFonts w:ascii="Arial" w:hAnsi="Arial" w:cs="Arial"/>
          <w:sz w:val="24"/>
          <w:szCs w:val="24"/>
        </w:rPr>
        <w:t xml:space="preserve">- If the </w:t>
      </w:r>
      <w:r w:rsidR="003B5226">
        <w:rPr>
          <w:rFonts w:ascii="Arial" w:hAnsi="Arial" w:cs="Arial"/>
          <w:sz w:val="24"/>
          <w:szCs w:val="24"/>
        </w:rPr>
        <w:t>“</w:t>
      </w:r>
      <w:proofErr w:type="spellStart"/>
      <w:r w:rsidRPr="00C379E4">
        <w:rPr>
          <w:rFonts w:ascii="Arial" w:hAnsi="Arial" w:cs="Arial"/>
          <w:sz w:val="24"/>
          <w:szCs w:val="24"/>
        </w:rPr>
        <w:t>checked_in</w:t>
      </w:r>
      <w:proofErr w:type="spellEnd"/>
      <w:r w:rsidR="003B5226">
        <w:rPr>
          <w:rFonts w:ascii="Arial" w:hAnsi="Arial" w:cs="Arial"/>
          <w:sz w:val="24"/>
          <w:szCs w:val="24"/>
        </w:rPr>
        <w:t>”</w:t>
      </w:r>
      <w:r w:rsidRPr="00C379E4">
        <w:rPr>
          <w:rFonts w:ascii="Arial" w:hAnsi="Arial" w:cs="Arial"/>
          <w:sz w:val="24"/>
          <w:szCs w:val="24"/>
        </w:rPr>
        <w:t xml:space="preserve"> value is “3”, the status will display as “Cancelled”.</w:t>
      </w:r>
    </w:p>
    <w:p w14:paraId="37131538" w14:textId="389B7CA7" w:rsidR="00C379E4" w:rsidRPr="00C379E4" w:rsidRDefault="00C379E4" w:rsidP="00C379E4">
      <w:pPr>
        <w:rPr>
          <w:rFonts w:ascii="Arial" w:hAnsi="Arial" w:cs="Arial"/>
          <w:sz w:val="24"/>
          <w:szCs w:val="24"/>
        </w:rPr>
      </w:pPr>
      <w:r w:rsidRPr="00C379E4">
        <w:rPr>
          <w:rFonts w:ascii="Arial" w:hAnsi="Arial" w:cs="Arial"/>
          <w:b/>
          <w:bCs/>
          <w:sz w:val="24"/>
          <w:szCs w:val="24"/>
        </w:rPr>
        <w:lastRenderedPageBreak/>
        <w:t>History Tab Display:</w:t>
      </w:r>
    </w:p>
    <w:p w14:paraId="7221C541" w14:textId="3EDBDDC0" w:rsidR="00C379E4" w:rsidRPr="00C379E4" w:rsidRDefault="00C379E4" w:rsidP="00C379E4">
      <w:pPr>
        <w:rPr>
          <w:rFonts w:ascii="Arial" w:hAnsi="Arial" w:cs="Arial"/>
          <w:sz w:val="24"/>
          <w:szCs w:val="24"/>
        </w:rPr>
      </w:pPr>
      <w:r w:rsidRPr="00C379E4">
        <w:rPr>
          <w:rFonts w:ascii="Arial" w:hAnsi="Arial" w:cs="Arial"/>
          <w:sz w:val="24"/>
          <w:szCs w:val="24"/>
        </w:rPr>
        <w:t>- **</w:t>
      </w:r>
      <w:proofErr w:type="gramStart"/>
      <w:r w:rsidRPr="00C379E4">
        <w:rPr>
          <w:rFonts w:ascii="Arial" w:hAnsi="Arial" w:cs="Arial"/>
          <w:sz w:val="24"/>
          <w:szCs w:val="24"/>
        </w:rPr>
        <w:t>Dates:*</w:t>
      </w:r>
      <w:proofErr w:type="gramEnd"/>
      <w:r w:rsidRPr="00C379E4">
        <w:rPr>
          <w:rFonts w:ascii="Arial" w:hAnsi="Arial" w:cs="Arial"/>
          <w:sz w:val="24"/>
          <w:szCs w:val="24"/>
        </w:rPr>
        <w:t>*</w:t>
      </w:r>
      <w:r w:rsidR="00E44E15">
        <w:rPr>
          <w:rFonts w:ascii="Arial" w:hAnsi="Arial" w:cs="Arial"/>
          <w:sz w:val="24"/>
          <w:szCs w:val="24"/>
        </w:rPr>
        <w:t xml:space="preserve">: </w:t>
      </w:r>
      <w:r w:rsidRPr="00C379E4">
        <w:rPr>
          <w:rFonts w:ascii="Arial" w:hAnsi="Arial" w:cs="Arial"/>
          <w:sz w:val="24"/>
          <w:szCs w:val="24"/>
        </w:rPr>
        <w:t>The date(s) of the reservation.</w:t>
      </w:r>
    </w:p>
    <w:p w14:paraId="14994C7F" w14:textId="0718009B" w:rsidR="00C379E4" w:rsidRPr="00C379E4" w:rsidRDefault="00C379E4" w:rsidP="00C379E4">
      <w:pPr>
        <w:rPr>
          <w:rFonts w:ascii="Arial" w:hAnsi="Arial" w:cs="Arial"/>
          <w:sz w:val="24"/>
          <w:szCs w:val="24"/>
        </w:rPr>
      </w:pPr>
      <w:r w:rsidRPr="00C379E4">
        <w:rPr>
          <w:rFonts w:ascii="Arial" w:hAnsi="Arial" w:cs="Arial"/>
          <w:sz w:val="24"/>
          <w:szCs w:val="24"/>
        </w:rPr>
        <w:t xml:space="preserve">- **Booking </w:t>
      </w:r>
      <w:proofErr w:type="gramStart"/>
      <w:r w:rsidRPr="00C379E4">
        <w:rPr>
          <w:rFonts w:ascii="Arial" w:hAnsi="Arial" w:cs="Arial"/>
          <w:sz w:val="24"/>
          <w:szCs w:val="24"/>
        </w:rPr>
        <w:t>ID:*</w:t>
      </w:r>
      <w:proofErr w:type="gramEnd"/>
      <w:r w:rsidRPr="00C379E4">
        <w:rPr>
          <w:rFonts w:ascii="Arial" w:hAnsi="Arial" w:cs="Arial"/>
          <w:sz w:val="24"/>
          <w:szCs w:val="24"/>
        </w:rPr>
        <w:t>*</w:t>
      </w:r>
      <w:r w:rsidR="00E44E15">
        <w:rPr>
          <w:rFonts w:ascii="Arial" w:hAnsi="Arial" w:cs="Arial"/>
          <w:sz w:val="24"/>
          <w:szCs w:val="24"/>
        </w:rPr>
        <w:t xml:space="preserve">: </w:t>
      </w:r>
      <w:r w:rsidRPr="00C379E4">
        <w:rPr>
          <w:rFonts w:ascii="Arial" w:hAnsi="Arial" w:cs="Arial"/>
          <w:sz w:val="24"/>
          <w:szCs w:val="24"/>
        </w:rPr>
        <w:t>The unique identifier for the reservation.</w:t>
      </w:r>
    </w:p>
    <w:p w14:paraId="5EC45765" w14:textId="65519D9A" w:rsidR="00C379E4" w:rsidRPr="00C379E4" w:rsidRDefault="00C379E4" w:rsidP="002E21C4">
      <w:pPr>
        <w:rPr>
          <w:rFonts w:ascii="Arial" w:hAnsi="Arial" w:cs="Arial"/>
          <w:sz w:val="24"/>
          <w:szCs w:val="24"/>
        </w:rPr>
      </w:pPr>
      <w:r w:rsidRPr="00C379E4">
        <w:rPr>
          <w:rFonts w:ascii="Arial" w:hAnsi="Arial" w:cs="Arial"/>
          <w:sz w:val="24"/>
          <w:szCs w:val="24"/>
        </w:rPr>
        <w:t>- **</w:t>
      </w:r>
      <w:proofErr w:type="gramStart"/>
      <w:r w:rsidRPr="00C379E4">
        <w:rPr>
          <w:rFonts w:ascii="Arial" w:hAnsi="Arial" w:cs="Arial"/>
          <w:sz w:val="24"/>
          <w:szCs w:val="24"/>
        </w:rPr>
        <w:t>Status:*</w:t>
      </w:r>
      <w:proofErr w:type="gramEnd"/>
      <w:r w:rsidRPr="00C379E4">
        <w:rPr>
          <w:rFonts w:ascii="Arial" w:hAnsi="Arial" w:cs="Arial"/>
          <w:sz w:val="24"/>
          <w:szCs w:val="24"/>
        </w:rPr>
        <w:t>*</w:t>
      </w:r>
      <w:r w:rsidR="00E44E15">
        <w:rPr>
          <w:rFonts w:ascii="Arial" w:hAnsi="Arial" w:cs="Arial"/>
          <w:sz w:val="24"/>
          <w:szCs w:val="24"/>
        </w:rPr>
        <w:t xml:space="preserve">: </w:t>
      </w:r>
      <w:r w:rsidR="002E21C4">
        <w:rPr>
          <w:rFonts w:ascii="Arial" w:hAnsi="Arial" w:cs="Arial"/>
          <w:sz w:val="24"/>
          <w:szCs w:val="24"/>
        </w:rPr>
        <w:t xml:space="preserve">Refer to </w:t>
      </w:r>
      <w:r w:rsidR="00E44E15">
        <w:rPr>
          <w:rFonts w:ascii="Arial" w:hAnsi="Arial" w:cs="Arial"/>
          <w:sz w:val="24"/>
          <w:szCs w:val="24"/>
        </w:rPr>
        <w:t xml:space="preserve">the </w:t>
      </w:r>
      <w:r w:rsidR="002E21C4">
        <w:rPr>
          <w:rFonts w:ascii="Arial" w:hAnsi="Arial" w:cs="Arial"/>
          <w:sz w:val="24"/>
          <w:szCs w:val="24"/>
        </w:rPr>
        <w:t>above table</w:t>
      </w:r>
    </w:p>
    <w:p w14:paraId="63D74E64" w14:textId="1984F56E" w:rsidR="00C379E4" w:rsidRPr="00C379E4" w:rsidRDefault="00C379E4" w:rsidP="00C379E4">
      <w:pPr>
        <w:rPr>
          <w:rFonts w:ascii="Arial" w:hAnsi="Arial" w:cs="Arial"/>
          <w:sz w:val="24"/>
          <w:szCs w:val="24"/>
        </w:rPr>
      </w:pPr>
      <w:r w:rsidRPr="00C379E4">
        <w:rPr>
          <w:rFonts w:ascii="Arial" w:hAnsi="Arial" w:cs="Arial"/>
          <w:sz w:val="24"/>
          <w:szCs w:val="24"/>
        </w:rPr>
        <w:t xml:space="preserve">- **Booked </w:t>
      </w:r>
      <w:proofErr w:type="gramStart"/>
      <w:r w:rsidRPr="00C379E4">
        <w:rPr>
          <w:rFonts w:ascii="Arial" w:hAnsi="Arial" w:cs="Arial"/>
          <w:sz w:val="24"/>
          <w:szCs w:val="24"/>
        </w:rPr>
        <w:t>Equipment:*</w:t>
      </w:r>
      <w:proofErr w:type="gramEnd"/>
      <w:r w:rsidRPr="00C379E4">
        <w:rPr>
          <w:rFonts w:ascii="Arial" w:hAnsi="Arial" w:cs="Arial"/>
          <w:sz w:val="24"/>
          <w:szCs w:val="24"/>
        </w:rPr>
        <w:t>*</w:t>
      </w:r>
      <w:r w:rsidR="00E44E15">
        <w:rPr>
          <w:rFonts w:ascii="Arial" w:hAnsi="Arial" w:cs="Arial"/>
          <w:sz w:val="24"/>
          <w:szCs w:val="24"/>
        </w:rPr>
        <w:t xml:space="preserve">: </w:t>
      </w:r>
      <w:r w:rsidRPr="00C379E4">
        <w:rPr>
          <w:rFonts w:ascii="Arial" w:hAnsi="Arial" w:cs="Arial"/>
          <w:sz w:val="24"/>
          <w:szCs w:val="24"/>
        </w:rPr>
        <w:t>The list of equipment booked for the reservation.</w:t>
      </w:r>
    </w:p>
    <w:p w14:paraId="55E745DE" w14:textId="6C4E7900" w:rsidR="00C379E4" w:rsidRPr="00C379E4" w:rsidRDefault="00C379E4" w:rsidP="00C379E4">
      <w:pPr>
        <w:rPr>
          <w:rFonts w:ascii="Arial" w:hAnsi="Arial" w:cs="Arial"/>
          <w:sz w:val="24"/>
          <w:szCs w:val="24"/>
        </w:rPr>
      </w:pPr>
      <w:r w:rsidRPr="00C379E4">
        <w:rPr>
          <w:rFonts w:ascii="Arial" w:hAnsi="Arial" w:cs="Arial"/>
          <w:sz w:val="24"/>
          <w:szCs w:val="24"/>
        </w:rPr>
        <w:t>- **</w:t>
      </w:r>
      <w:proofErr w:type="gramStart"/>
      <w:r w:rsidRPr="00C379E4">
        <w:rPr>
          <w:rFonts w:ascii="Arial" w:hAnsi="Arial" w:cs="Arial"/>
          <w:sz w:val="24"/>
          <w:szCs w:val="24"/>
        </w:rPr>
        <w:t>Attendees:*</w:t>
      </w:r>
      <w:proofErr w:type="gramEnd"/>
      <w:r w:rsidRPr="00C379E4">
        <w:rPr>
          <w:rFonts w:ascii="Arial" w:hAnsi="Arial" w:cs="Arial"/>
          <w:sz w:val="24"/>
          <w:szCs w:val="24"/>
        </w:rPr>
        <w:t>*</w:t>
      </w:r>
      <w:r w:rsidR="00E44E15">
        <w:rPr>
          <w:rFonts w:ascii="Arial" w:hAnsi="Arial" w:cs="Arial"/>
          <w:sz w:val="24"/>
          <w:szCs w:val="24"/>
        </w:rPr>
        <w:t xml:space="preserve">: </w:t>
      </w:r>
      <w:r w:rsidRPr="00C379E4">
        <w:rPr>
          <w:rFonts w:ascii="Arial" w:hAnsi="Arial" w:cs="Arial"/>
          <w:sz w:val="24"/>
          <w:szCs w:val="24"/>
        </w:rPr>
        <w:t>The number of testers or participants for the reservation.</w:t>
      </w:r>
    </w:p>
    <w:p w14:paraId="7F5EDA21" w14:textId="4E77FDBF" w:rsidR="00C379E4" w:rsidRPr="00C379E4" w:rsidRDefault="00C379E4" w:rsidP="00C379E4">
      <w:pPr>
        <w:rPr>
          <w:rFonts w:ascii="Arial" w:hAnsi="Arial" w:cs="Arial"/>
          <w:sz w:val="24"/>
          <w:szCs w:val="24"/>
        </w:rPr>
      </w:pPr>
      <w:r w:rsidRPr="00C379E4">
        <w:rPr>
          <w:rFonts w:ascii="Arial" w:hAnsi="Arial" w:cs="Arial"/>
          <w:sz w:val="24"/>
          <w:szCs w:val="24"/>
        </w:rPr>
        <w:t xml:space="preserve">- **Team </w:t>
      </w:r>
      <w:proofErr w:type="gramStart"/>
      <w:r w:rsidRPr="00C379E4">
        <w:rPr>
          <w:rFonts w:ascii="Arial" w:hAnsi="Arial" w:cs="Arial"/>
          <w:sz w:val="24"/>
          <w:szCs w:val="24"/>
        </w:rPr>
        <w:t>ID:*</w:t>
      </w:r>
      <w:proofErr w:type="gramEnd"/>
      <w:r w:rsidRPr="00C379E4">
        <w:rPr>
          <w:rFonts w:ascii="Arial" w:hAnsi="Arial" w:cs="Arial"/>
          <w:sz w:val="24"/>
          <w:szCs w:val="24"/>
        </w:rPr>
        <w:t>*</w:t>
      </w:r>
      <w:r w:rsidR="00E44E15">
        <w:rPr>
          <w:rFonts w:ascii="Arial" w:hAnsi="Arial" w:cs="Arial"/>
          <w:sz w:val="24"/>
          <w:szCs w:val="24"/>
        </w:rPr>
        <w:t xml:space="preserve">: </w:t>
      </w:r>
      <w:r w:rsidRPr="00C379E4">
        <w:rPr>
          <w:rFonts w:ascii="Arial" w:hAnsi="Arial" w:cs="Arial"/>
          <w:sz w:val="24"/>
          <w:szCs w:val="24"/>
        </w:rPr>
        <w:t>The team associated with the reservation.</w:t>
      </w:r>
    </w:p>
    <w:p w14:paraId="0053A68C" w14:textId="77777777" w:rsidR="00E44E15" w:rsidRDefault="00C379E4" w:rsidP="00E44E15">
      <w:pPr>
        <w:rPr>
          <w:rFonts w:ascii="Arial" w:hAnsi="Arial" w:cs="Arial"/>
          <w:sz w:val="24"/>
          <w:szCs w:val="24"/>
        </w:rPr>
      </w:pPr>
      <w:r w:rsidRPr="00C379E4">
        <w:rPr>
          <w:rFonts w:ascii="Arial" w:hAnsi="Arial" w:cs="Arial"/>
          <w:sz w:val="24"/>
          <w:szCs w:val="24"/>
        </w:rPr>
        <w:t>This layout ensures that users can easily track and review their past reservations</w:t>
      </w:r>
      <w:r w:rsidR="00E44E15">
        <w:rPr>
          <w:rFonts w:ascii="Arial" w:hAnsi="Arial" w:cs="Arial"/>
          <w:sz w:val="24"/>
          <w:szCs w:val="24"/>
        </w:rPr>
        <w:t>.</w:t>
      </w:r>
    </w:p>
    <w:p w14:paraId="52EFD61B" w14:textId="737C3D96" w:rsidR="003B5226" w:rsidRPr="00E44E15" w:rsidRDefault="004C3F25" w:rsidP="00E44E15">
      <w:pPr>
        <w:jc w:val="center"/>
        <w:rPr>
          <w:rFonts w:ascii="Arial" w:hAnsi="Arial" w:cs="Arial"/>
          <w:sz w:val="24"/>
          <w:szCs w:val="24"/>
        </w:rPr>
      </w:pPr>
      <w:r>
        <w:rPr>
          <w:rFonts w:ascii="Arial" w:hAnsi="Arial" w:cs="Arial"/>
          <w:noProof/>
          <w:sz w:val="24"/>
          <w:szCs w:val="24"/>
        </w:rPr>
        <w:drawing>
          <wp:inline distT="0" distB="0" distL="0" distR="0" wp14:anchorId="15AA43C9" wp14:editId="38341146">
            <wp:extent cx="1800000" cy="3898800"/>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3898800"/>
                    </a:xfrm>
                    <a:prstGeom prst="rect">
                      <a:avLst/>
                    </a:prstGeom>
                  </pic:spPr>
                </pic:pic>
              </a:graphicData>
            </a:graphic>
          </wp:inline>
        </w:drawing>
      </w:r>
    </w:p>
    <w:p w14:paraId="4E81566B" w14:textId="00C99AD3" w:rsidR="009C5DFB" w:rsidRDefault="003B5226" w:rsidP="003B5226">
      <w:pPr>
        <w:pStyle w:val="Caption"/>
        <w:jc w:val="center"/>
      </w:pPr>
      <w:r>
        <w:t xml:space="preserve">Figure </w:t>
      </w:r>
      <w:r w:rsidR="00A070EF">
        <w:fldChar w:fldCharType="begin"/>
      </w:r>
      <w:r w:rsidR="00A070EF">
        <w:instrText xml:space="preserve"> SEQ Figure \* ARABIC </w:instrText>
      </w:r>
      <w:r w:rsidR="00A070EF">
        <w:fldChar w:fldCharType="separate"/>
      </w:r>
      <w:r w:rsidR="00C23FFA">
        <w:rPr>
          <w:noProof/>
        </w:rPr>
        <w:t>11</w:t>
      </w:r>
      <w:r w:rsidR="00A070EF">
        <w:rPr>
          <w:noProof/>
        </w:rPr>
        <w:fldChar w:fldCharType="end"/>
      </w:r>
      <w:r>
        <w:t xml:space="preserve"> History Tab</w:t>
      </w:r>
    </w:p>
    <w:p w14:paraId="12E87F44" w14:textId="633DA5FF" w:rsidR="008C67C3" w:rsidRDefault="008C67C3" w:rsidP="008C67C3">
      <w:pPr>
        <w:rPr>
          <w:rFonts w:ascii="Arial" w:hAnsi="Arial" w:cs="Arial"/>
          <w:b/>
          <w:bCs/>
          <w:sz w:val="40"/>
          <w:szCs w:val="40"/>
        </w:rPr>
      </w:pPr>
      <w:r w:rsidRPr="008C67C3">
        <w:rPr>
          <w:rFonts w:ascii="Arial" w:hAnsi="Arial" w:cs="Arial"/>
          <w:b/>
          <w:bCs/>
          <w:sz w:val="40"/>
          <w:szCs w:val="40"/>
        </w:rPr>
        <w:t>Setting</w:t>
      </w:r>
    </w:p>
    <w:p w14:paraId="4E8DE487" w14:textId="2F035E6E" w:rsidR="008C67C3" w:rsidRDefault="008C67C3" w:rsidP="008C67C3">
      <w:pPr>
        <w:rPr>
          <w:rFonts w:ascii="Arial" w:hAnsi="Arial" w:cs="Arial"/>
          <w:sz w:val="24"/>
          <w:szCs w:val="24"/>
        </w:rPr>
      </w:pPr>
      <w:r w:rsidRPr="008C67C3">
        <w:rPr>
          <w:rFonts w:ascii="Arial" w:hAnsi="Arial" w:cs="Arial"/>
          <w:sz w:val="24"/>
          <w:szCs w:val="24"/>
        </w:rPr>
        <w:t>2 Simple setting fu</w:t>
      </w:r>
      <w:r>
        <w:rPr>
          <w:rFonts w:ascii="Arial" w:hAnsi="Arial" w:cs="Arial"/>
          <w:sz w:val="24"/>
          <w:szCs w:val="24"/>
        </w:rPr>
        <w:t>nctions</w:t>
      </w:r>
      <w:r w:rsidRPr="008C67C3">
        <w:rPr>
          <w:rFonts w:ascii="Arial" w:hAnsi="Arial" w:cs="Arial"/>
          <w:sz w:val="24"/>
          <w:szCs w:val="24"/>
        </w:rPr>
        <w:t xml:space="preserve"> will be included here, they are reset password and logout.</w:t>
      </w:r>
    </w:p>
    <w:p w14:paraId="70D46F50" w14:textId="77777777" w:rsidR="00C23FFA" w:rsidRDefault="008C67C3" w:rsidP="00C23FFA">
      <w:pPr>
        <w:keepNext/>
        <w:jc w:val="center"/>
      </w:pPr>
      <w:r>
        <w:rPr>
          <w:rFonts w:ascii="Arial" w:hAnsi="Arial" w:cs="Arial"/>
          <w:noProof/>
          <w:sz w:val="24"/>
          <w:szCs w:val="24"/>
        </w:rPr>
        <w:lastRenderedPageBreak/>
        <w:drawing>
          <wp:inline distT="0" distB="0" distL="0" distR="0" wp14:anchorId="0FC54973" wp14:editId="62E6804E">
            <wp:extent cx="1800000" cy="3898800"/>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1800000" cy="3898800"/>
                    </a:xfrm>
                    <a:prstGeom prst="rect">
                      <a:avLst/>
                    </a:prstGeom>
                  </pic:spPr>
                </pic:pic>
              </a:graphicData>
            </a:graphic>
          </wp:inline>
        </w:drawing>
      </w:r>
    </w:p>
    <w:p w14:paraId="2F4A7B47" w14:textId="527605AC" w:rsidR="008C67C3" w:rsidRPr="008C67C3" w:rsidRDefault="00C23FFA" w:rsidP="00C23FFA">
      <w:pPr>
        <w:pStyle w:val="Caption"/>
        <w:jc w:val="center"/>
        <w:rPr>
          <w:rFonts w:ascii="Arial" w:hAnsi="Arial" w:cs="Arial"/>
          <w:sz w:val="24"/>
          <w:szCs w:val="24"/>
        </w:rPr>
      </w:pPr>
      <w:r>
        <w:t xml:space="preserve">Figure </w:t>
      </w:r>
      <w:r w:rsidR="00A070EF">
        <w:fldChar w:fldCharType="begin"/>
      </w:r>
      <w:r w:rsidR="00A070EF">
        <w:instrText xml:space="preserve"> SEQ Figure \* ARABIC </w:instrText>
      </w:r>
      <w:r w:rsidR="00A070EF">
        <w:fldChar w:fldCharType="separate"/>
      </w:r>
      <w:r>
        <w:rPr>
          <w:noProof/>
        </w:rPr>
        <w:t>12</w:t>
      </w:r>
      <w:r w:rsidR="00A070EF">
        <w:rPr>
          <w:noProof/>
        </w:rPr>
        <w:fldChar w:fldCharType="end"/>
      </w:r>
      <w:r>
        <w:t xml:space="preserve"> Setting Menu</w:t>
      </w:r>
    </w:p>
    <w:p w14:paraId="794F93A6" w14:textId="19D911F6" w:rsidR="00D50C8C" w:rsidRPr="005863E4" w:rsidRDefault="004816FD" w:rsidP="009829A3">
      <w:pPr>
        <w:pStyle w:val="Heading1"/>
        <w:rPr>
          <w:rFonts w:ascii="Arial" w:hAnsi="Arial" w:cs="Arial"/>
        </w:rPr>
      </w:pPr>
      <w:bookmarkStart w:id="12" w:name="_Toc167360322"/>
      <w:r w:rsidRPr="005863E4">
        <w:rPr>
          <w:rFonts w:ascii="Arial" w:hAnsi="Arial" w:cs="Arial"/>
        </w:rPr>
        <w:t>Technology Behind</w:t>
      </w:r>
      <w:bookmarkEnd w:id="12"/>
    </w:p>
    <w:p w14:paraId="3336B996" w14:textId="31539AB1" w:rsidR="00D50C8C" w:rsidRPr="005863E4" w:rsidRDefault="00D50C8C" w:rsidP="009829A3">
      <w:pPr>
        <w:rPr>
          <w:rFonts w:ascii="Arial" w:hAnsi="Arial" w:cs="Arial"/>
        </w:rPr>
      </w:pPr>
    </w:p>
    <w:p w14:paraId="6F62544F" w14:textId="676D6CC3" w:rsidR="00D50C8C" w:rsidRPr="005863E4" w:rsidRDefault="00D50C8C" w:rsidP="009829A3">
      <w:pPr>
        <w:pStyle w:val="Heading1"/>
        <w:rPr>
          <w:rFonts w:ascii="Arial" w:hAnsi="Arial" w:cs="Arial"/>
        </w:rPr>
      </w:pPr>
      <w:bookmarkStart w:id="13" w:name="_Toc167360323"/>
      <w:r w:rsidRPr="005863E4">
        <w:rPr>
          <w:rFonts w:ascii="Arial" w:hAnsi="Arial" w:cs="Arial"/>
        </w:rPr>
        <w:t>Conclusion</w:t>
      </w:r>
      <w:bookmarkEnd w:id="13"/>
    </w:p>
    <w:p w14:paraId="097F39D5" w14:textId="70DA647C" w:rsidR="00D50C8C" w:rsidRPr="005863E4" w:rsidRDefault="00D50C8C" w:rsidP="009829A3">
      <w:pPr>
        <w:rPr>
          <w:rFonts w:ascii="Arial" w:hAnsi="Arial" w:cs="Arial"/>
        </w:rPr>
      </w:pPr>
    </w:p>
    <w:p w14:paraId="4B302779" w14:textId="585BA567" w:rsidR="00D50C8C" w:rsidRPr="005863E4" w:rsidRDefault="00D50C8C" w:rsidP="009829A3">
      <w:pPr>
        <w:pStyle w:val="Heading1"/>
        <w:rPr>
          <w:rFonts w:ascii="Arial" w:hAnsi="Arial" w:cs="Arial"/>
        </w:rPr>
      </w:pPr>
      <w:bookmarkStart w:id="14" w:name="_Toc167360324"/>
      <w:r w:rsidRPr="005863E4">
        <w:rPr>
          <w:rFonts w:ascii="Arial" w:hAnsi="Arial" w:cs="Arial"/>
        </w:rPr>
        <w:t>Recommendations</w:t>
      </w:r>
      <w:bookmarkEnd w:id="14"/>
    </w:p>
    <w:p w14:paraId="0FDBE773" w14:textId="77777777" w:rsidR="00D50C8C" w:rsidRPr="005863E4" w:rsidRDefault="00D50C8C" w:rsidP="009829A3">
      <w:pPr>
        <w:rPr>
          <w:rFonts w:ascii="Arial" w:hAnsi="Arial" w:cs="Arial"/>
        </w:rPr>
      </w:pPr>
    </w:p>
    <w:p w14:paraId="3D4551E9" w14:textId="262F9772" w:rsidR="00D50C8C" w:rsidRPr="005863E4" w:rsidRDefault="00D50C8C" w:rsidP="009829A3">
      <w:pPr>
        <w:pStyle w:val="Heading1"/>
        <w:rPr>
          <w:rFonts w:ascii="Arial" w:hAnsi="Arial" w:cs="Arial"/>
        </w:rPr>
      </w:pPr>
      <w:bookmarkStart w:id="15" w:name="_Toc167360325"/>
      <w:r w:rsidRPr="005863E4">
        <w:rPr>
          <w:rFonts w:ascii="Arial" w:hAnsi="Arial" w:cs="Arial"/>
        </w:rPr>
        <w:t>Bibliography</w:t>
      </w:r>
      <w:bookmarkEnd w:id="15"/>
    </w:p>
    <w:p w14:paraId="2BE681FD" w14:textId="4515A027" w:rsidR="00D50C8C" w:rsidRPr="005863E4" w:rsidRDefault="00D50C8C" w:rsidP="009829A3">
      <w:pPr>
        <w:rPr>
          <w:rFonts w:ascii="Arial" w:hAnsi="Arial" w:cs="Arial"/>
        </w:rPr>
      </w:pPr>
    </w:p>
    <w:p w14:paraId="69ADC3F5" w14:textId="2FE5E059" w:rsidR="00D50C8C" w:rsidRPr="005863E4" w:rsidRDefault="00D50C8C" w:rsidP="009829A3">
      <w:pPr>
        <w:pStyle w:val="Heading1"/>
        <w:rPr>
          <w:rFonts w:ascii="Arial" w:hAnsi="Arial" w:cs="Arial"/>
        </w:rPr>
      </w:pPr>
      <w:bookmarkStart w:id="16" w:name="_Toc167360326"/>
      <w:r w:rsidRPr="005863E4">
        <w:rPr>
          <w:rFonts w:ascii="Arial" w:hAnsi="Arial" w:cs="Arial"/>
        </w:rPr>
        <w:t>Appendix</w:t>
      </w:r>
      <w:bookmarkEnd w:id="16"/>
    </w:p>
    <w:p w14:paraId="555E73CF" w14:textId="77777777" w:rsidR="00D50C8C" w:rsidRPr="005863E4" w:rsidRDefault="00D50C8C" w:rsidP="009829A3">
      <w:pPr>
        <w:rPr>
          <w:rFonts w:ascii="Arial" w:hAnsi="Arial" w:cs="Arial"/>
        </w:rPr>
      </w:pPr>
    </w:p>
    <w:sectPr w:rsidR="00D50C8C" w:rsidRPr="005863E4" w:rsidSect="006B4EBD">
      <w:footerReference w:type="default" r:id="rId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orgios Evangelinos" w:date="2023-04-07T00:23:00Z" w:initials="GE">
    <w:p w14:paraId="1DFD96EA" w14:textId="5C462FF9" w:rsidR="00F426D7" w:rsidRDefault="00F426D7">
      <w:pPr>
        <w:pStyle w:val="CommentText"/>
      </w:pPr>
      <w:r>
        <w:rPr>
          <w:rStyle w:val="CommentReference"/>
        </w:rPr>
        <w:annotationRef/>
      </w:r>
      <w:r>
        <w:t>This information can be found in the last pages of your Project Brief.</w:t>
      </w:r>
    </w:p>
  </w:comment>
  <w:comment w:id="1" w:author="Georgios Evangelinos" w:date="2023-04-07T00:10:00Z" w:initials="GE">
    <w:p w14:paraId="1CA27FA9" w14:textId="77777777" w:rsidR="00317277" w:rsidRDefault="002B3F34" w:rsidP="00317277">
      <w:pPr>
        <w:pStyle w:val="CommentText"/>
      </w:pPr>
      <w:r>
        <w:rPr>
          <w:rStyle w:val="CommentReference"/>
        </w:rPr>
        <w:annotationRef/>
      </w:r>
      <w:r w:rsidR="00317277">
        <w:t xml:space="preserve">Word count only takes into account the main body of text. </w:t>
      </w:r>
    </w:p>
    <w:p w14:paraId="210843B9" w14:textId="77777777" w:rsidR="00317277" w:rsidRDefault="00317277" w:rsidP="00317277">
      <w:pPr>
        <w:pStyle w:val="CommentText"/>
      </w:pPr>
      <w:r>
        <w:t>The following are not taken into account:</w:t>
      </w:r>
    </w:p>
    <w:p w14:paraId="551AD511" w14:textId="77777777" w:rsidR="00317277" w:rsidRDefault="00317277" w:rsidP="00317277">
      <w:pPr>
        <w:pStyle w:val="CommentText"/>
        <w:numPr>
          <w:ilvl w:val="0"/>
          <w:numId w:val="2"/>
        </w:numPr>
      </w:pPr>
      <w:r>
        <w:t xml:space="preserve"> Front page</w:t>
      </w:r>
    </w:p>
    <w:p w14:paraId="016CC43F" w14:textId="77777777" w:rsidR="00317277" w:rsidRDefault="00317277" w:rsidP="00317277">
      <w:pPr>
        <w:pStyle w:val="CommentText"/>
        <w:numPr>
          <w:ilvl w:val="0"/>
          <w:numId w:val="2"/>
        </w:numPr>
      </w:pPr>
      <w:r>
        <w:t xml:space="preserve"> Contents</w:t>
      </w:r>
    </w:p>
    <w:p w14:paraId="44B15AE9" w14:textId="77777777" w:rsidR="00317277" w:rsidRDefault="00317277" w:rsidP="00317277">
      <w:pPr>
        <w:pStyle w:val="CommentText"/>
        <w:numPr>
          <w:ilvl w:val="0"/>
          <w:numId w:val="2"/>
        </w:numPr>
      </w:pPr>
      <w:r>
        <w:t xml:space="preserve"> Headings / Subheadings</w:t>
      </w:r>
    </w:p>
    <w:p w14:paraId="62F9750F" w14:textId="77777777" w:rsidR="00317277" w:rsidRDefault="00317277" w:rsidP="00317277">
      <w:pPr>
        <w:pStyle w:val="CommentText"/>
        <w:numPr>
          <w:ilvl w:val="0"/>
          <w:numId w:val="2"/>
        </w:numPr>
      </w:pPr>
      <w:r>
        <w:t xml:space="preserve"> Figure &amp; Table Captions</w:t>
      </w:r>
    </w:p>
    <w:p w14:paraId="170CB2A5" w14:textId="77777777" w:rsidR="00317277" w:rsidRDefault="00317277" w:rsidP="00317277">
      <w:pPr>
        <w:pStyle w:val="CommentText"/>
        <w:numPr>
          <w:ilvl w:val="0"/>
          <w:numId w:val="2"/>
        </w:numPr>
      </w:pPr>
      <w:r>
        <w:t xml:space="preserve"> Bibliography</w:t>
      </w:r>
    </w:p>
    <w:p w14:paraId="5D2E1086" w14:textId="77777777" w:rsidR="00317277" w:rsidRDefault="00317277" w:rsidP="00317277">
      <w:pPr>
        <w:pStyle w:val="CommentText"/>
        <w:numPr>
          <w:ilvl w:val="0"/>
          <w:numId w:val="2"/>
        </w:numPr>
      </w:pPr>
      <w:r>
        <w:t xml:space="preserve"> Appendix</w:t>
      </w:r>
    </w:p>
    <w:p w14:paraId="0F7BAD0B" w14:textId="77777777" w:rsidR="00317277" w:rsidRDefault="00317277" w:rsidP="00317277">
      <w:pPr>
        <w:pStyle w:val="CommentText"/>
      </w:pPr>
      <w:r>
        <w:t>3000 +/- 100 words max.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D96EA" w15:done="1"/>
  <w15:commentEx w15:paraId="0F7BAD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D96EA" w16cid:durableId="27D9E0FC"/>
  <w16cid:commentId w16cid:paraId="0F7BAD0B" w16cid:durableId="27D9DE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3C708" w14:textId="77777777" w:rsidR="00A070EF" w:rsidRDefault="00A070EF" w:rsidP="00D50C8C">
      <w:pPr>
        <w:spacing w:after="0" w:line="240" w:lineRule="auto"/>
      </w:pPr>
      <w:r>
        <w:separator/>
      </w:r>
    </w:p>
  </w:endnote>
  <w:endnote w:type="continuationSeparator" w:id="0">
    <w:p w14:paraId="1042461D" w14:textId="77777777" w:rsidR="00A070EF" w:rsidRDefault="00A070EF" w:rsidP="00D50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48336"/>
      <w:docPartObj>
        <w:docPartGallery w:val="Page Numbers (Bottom of Page)"/>
        <w:docPartUnique/>
      </w:docPartObj>
    </w:sdtPr>
    <w:sdtEndPr>
      <w:rPr>
        <w:noProof/>
      </w:rPr>
    </w:sdtEndPr>
    <w:sdtContent>
      <w:p w14:paraId="352B32F3" w14:textId="3CF485CB" w:rsidR="00D50C8C" w:rsidRDefault="00D50C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618B8E" w14:textId="77777777" w:rsidR="00D50C8C" w:rsidRDefault="00D50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CEC66" w14:textId="77777777" w:rsidR="00A070EF" w:rsidRDefault="00A070EF" w:rsidP="00D50C8C">
      <w:pPr>
        <w:spacing w:after="0" w:line="240" w:lineRule="auto"/>
      </w:pPr>
      <w:r>
        <w:separator/>
      </w:r>
    </w:p>
  </w:footnote>
  <w:footnote w:type="continuationSeparator" w:id="0">
    <w:p w14:paraId="1BF96EBE" w14:textId="77777777" w:rsidR="00A070EF" w:rsidRDefault="00A070EF" w:rsidP="00D50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F4D88734">
      <w:start w:val="1"/>
      <w:numFmt w:val="bullet"/>
      <w:lvlText w:val=""/>
      <w:lvlJc w:val="left"/>
      <w:pPr>
        <w:ind w:left="720" w:hanging="360"/>
      </w:pPr>
      <w:rPr>
        <w:rFonts w:ascii="Symbol" w:hAnsi="Symbol"/>
      </w:rPr>
    </w:lvl>
    <w:lvl w:ilvl="1" w:tplc="5AAE3106">
      <w:start w:val="1"/>
      <w:numFmt w:val="bullet"/>
      <w:lvlText w:val="o"/>
      <w:lvlJc w:val="left"/>
      <w:pPr>
        <w:tabs>
          <w:tab w:val="num" w:pos="1440"/>
        </w:tabs>
        <w:ind w:left="1440" w:hanging="360"/>
      </w:pPr>
      <w:rPr>
        <w:rFonts w:ascii="Courier New" w:hAnsi="Courier New"/>
      </w:rPr>
    </w:lvl>
    <w:lvl w:ilvl="2" w:tplc="1D6E55AC">
      <w:start w:val="1"/>
      <w:numFmt w:val="bullet"/>
      <w:lvlText w:val=""/>
      <w:lvlJc w:val="left"/>
      <w:pPr>
        <w:tabs>
          <w:tab w:val="num" w:pos="2160"/>
        </w:tabs>
        <w:ind w:left="2160" w:hanging="360"/>
      </w:pPr>
      <w:rPr>
        <w:rFonts w:ascii="Wingdings" w:hAnsi="Wingdings"/>
      </w:rPr>
    </w:lvl>
    <w:lvl w:ilvl="3" w:tplc="3D22A55C">
      <w:start w:val="1"/>
      <w:numFmt w:val="bullet"/>
      <w:lvlText w:val=""/>
      <w:lvlJc w:val="left"/>
      <w:pPr>
        <w:tabs>
          <w:tab w:val="num" w:pos="2880"/>
        </w:tabs>
        <w:ind w:left="2880" w:hanging="360"/>
      </w:pPr>
      <w:rPr>
        <w:rFonts w:ascii="Symbol" w:hAnsi="Symbol"/>
      </w:rPr>
    </w:lvl>
    <w:lvl w:ilvl="4" w:tplc="22F67956">
      <w:start w:val="1"/>
      <w:numFmt w:val="bullet"/>
      <w:lvlText w:val="o"/>
      <w:lvlJc w:val="left"/>
      <w:pPr>
        <w:tabs>
          <w:tab w:val="num" w:pos="3600"/>
        </w:tabs>
        <w:ind w:left="3600" w:hanging="360"/>
      </w:pPr>
      <w:rPr>
        <w:rFonts w:ascii="Courier New" w:hAnsi="Courier New"/>
      </w:rPr>
    </w:lvl>
    <w:lvl w:ilvl="5" w:tplc="606EF9F4">
      <w:start w:val="1"/>
      <w:numFmt w:val="bullet"/>
      <w:lvlText w:val=""/>
      <w:lvlJc w:val="left"/>
      <w:pPr>
        <w:tabs>
          <w:tab w:val="num" w:pos="4320"/>
        </w:tabs>
        <w:ind w:left="4320" w:hanging="360"/>
      </w:pPr>
      <w:rPr>
        <w:rFonts w:ascii="Wingdings" w:hAnsi="Wingdings"/>
      </w:rPr>
    </w:lvl>
    <w:lvl w:ilvl="6" w:tplc="C172D750">
      <w:start w:val="1"/>
      <w:numFmt w:val="bullet"/>
      <w:lvlText w:val=""/>
      <w:lvlJc w:val="left"/>
      <w:pPr>
        <w:tabs>
          <w:tab w:val="num" w:pos="5040"/>
        </w:tabs>
        <w:ind w:left="5040" w:hanging="360"/>
      </w:pPr>
      <w:rPr>
        <w:rFonts w:ascii="Symbol" w:hAnsi="Symbol"/>
      </w:rPr>
    </w:lvl>
    <w:lvl w:ilvl="7" w:tplc="CF9067C4">
      <w:start w:val="1"/>
      <w:numFmt w:val="bullet"/>
      <w:lvlText w:val="o"/>
      <w:lvlJc w:val="left"/>
      <w:pPr>
        <w:tabs>
          <w:tab w:val="num" w:pos="5760"/>
        </w:tabs>
        <w:ind w:left="5760" w:hanging="360"/>
      </w:pPr>
      <w:rPr>
        <w:rFonts w:ascii="Courier New" w:hAnsi="Courier New"/>
      </w:rPr>
    </w:lvl>
    <w:lvl w:ilvl="8" w:tplc="4808B94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hybridMultilevel"/>
    <w:tmpl w:val="00000004"/>
    <w:lvl w:ilvl="0" w:tplc="68480C26">
      <w:start w:val="1"/>
      <w:numFmt w:val="bullet"/>
      <w:lvlText w:val=""/>
      <w:lvlJc w:val="left"/>
      <w:pPr>
        <w:ind w:left="720" w:hanging="360"/>
      </w:pPr>
      <w:rPr>
        <w:rFonts w:ascii="Symbol" w:hAnsi="Symbol"/>
      </w:rPr>
    </w:lvl>
    <w:lvl w:ilvl="1" w:tplc="8F52DDAC">
      <w:start w:val="1"/>
      <w:numFmt w:val="bullet"/>
      <w:lvlText w:val="o"/>
      <w:lvlJc w:val="left"/>
      <w:pPr>
        <w:tabs>
          <w:tab w:val="num" w:pos="1440"/>
        </w:tabs>
        <w:ind w:left="1440" w:hanging="360"/>
      </w:pPr>
      <w:rPr>
        <w:rFonts w:ascii="Courier New" w:hAnsi="Courier New"/>
      </w:rPr>
    </w:lvl>
    <w:lvl w:ilvl="2" w:tplc="C64E1C6A">
      <w:start w:val="1"/>
      <w:numFmt w:val="bullet"/>
      <w:lvlText w:val=""/>
      <w:lvlJc w:val="left"/>
      <w:pPr>
        <w:tabs>
          <w:tab w:val="num" w:pos="2160"/>
        </w:tabs>
        <w:ind w:left="2160" w:hanging="360"/>
      </w:pPr>
      <w:rPr>
        <w:rFonts w:ascii="Wingdings" w:hAnsi="Wingdings"/>
      </w:rPr>
    </w:lvl>
    <w:lvl w:ilvl="3" w:tplc="7DC47002">
      <w:start w:val="1"/>
      <w:numFmt w:val="bullet"/>
      <w:lvlText w:val=""/>
      <w:lvlJc w:val="left"/>
      <w:pPr>
        <w:tabs>
          <w:tab w:val="num" w:pos="2880"/>
        </w:tabs>
        <w:ind w:left="2880" w:hanging="360"/>
      </w:pPr>
      <w:rPr>
        <w:rFonts w:ascii="Symbol" w:hAnsi="Symbol"/>
      </w:rPr>
    </w:lvl>
    <w:lvl w:ilvl="4" w:tplc="833E713A">
      <w:start w:val="1"/>
      <w:numFmt w:val="bullet"/>
      <w:lvlText w:val="o"/>
      <w:lvlJc w:val="left"/>
      <w:pPr>
        <w:tabs>
          <w:tab w:val="num" w:pos="3600"/>
        </w:tabs>
        <w:ind w:left="3600" w:hanging="360"/>
      </w:pPr>
      <w:rPr>
        <w:rFonts w:ascii="Courier New" w:hAnsi="Courier New"/>
      </w:rPr>
    </w:lvl>
    <w:lvl w:ilvl="5" w:tplc="44E8DCE6">
      <w:start w:val="1"/>
      <w:numFmt w:val="bullet"/>
      <w:lvlText w:val=""/>
      <w:lvlJc w:val="left"/>
      <w:pPr>
        <w:tabs>
          <w:tab w:val="num" w:pos="4320"/>
        </w:tabs>
        <w:ind w:left="4320" w:hanging="360"/>
      </w:pPr>
      <w:rPr>
        <w:rFonts w:ascii="Wingdings" w:hAnsi="Wingdings"/>
      </w:rPr>
    </w:lvl>
    <w:lvl w:ilvl="6" w:tplc="E6D05378">
      <w:start w:val="1"/>
      <w:numFmt w:val="bullet"/>
      <w:lvlText w:val=""/>
      <w:lvlJc w:val="left"/>
      <w:pPr>
        <w:tabs>
          <w:tab w:val="num" w:pos="5040"/>
        </w:tabs>
        <w:ind w:left="5040" w:hanging="360"/>
      </w:pPr>
      <w:rPr>
        <w:rFonts w:ascii="Symbol" w:hAnsi="Symbol"/>
      </w:rPr>
    </w:lvl>
    <w:lvl w:ilvl="7" w:tplc="AA48F700">
      <w:start w:val="1"/>
      <w:numFmt w:val="bullet"/>
      <w:lvlText w:val="o"/>
      <w:lvlJc w:val="left"/>
      <w:pPr>
        <w:tabs>
          <w:tab w:val="num" w:pos="5760"/>
        </w:tabs>
        <w:ind w:left="5760" w:hanging="360"/>
      </w:pPr>
      <w:rPr>
        <w:rFonts w:ascii="Courier New" w:hAnsi="Courier New"/>
      </w:rPr>
    </w:lvl>
    <w:lvl w:ilvl="8" w:tplc="7F94C72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6"/>
    <w:multiLevelType w:val="hybridMultilevel"/>
    <w:tmpl w:val="00000006"/>
    <w:lvl w:ilvl="0" w:tplc="D97ADCC0">
      <w:start w:val="1"/>
      <w:numFmt w:val="bullet"/>
      <w:lvlText w:val=""/>
      <w:lvlJc w:val="left"/>
      <w:pPr>
        <w:ind w:left="720" w:hanging="360"/>
      </w:pPr>
      <w:rPr>
        <w:rFonts w:ascii="Symbol" w:hAnsi="Symbol"/>
      </w:rPr>
    </w:lvl>
    <w:lvl w:ilvl="1" w:tplc="6B646676">
      <w:start w:val="1"/>
      <w:numFmt w:val="bullet"/>
      <w:lvlText w:val="o"/>
      <w:lvlJc w:val="left"/>
      <w:pPr>
        <w:tabs>
          <w:tab w:val="num" w:pos="1440"/>
        </w:tabs>
        <w:ind w:left="1440" w:hanging="360"/>
      </w:pPr>
      <w:rPr>
        <w:rFonts w:ascii="Courier New" w:hAnsi="Courier New"/>
      </w:rPr>
    </w:lvl>
    <w:lvl w:ilvl="2" w:tplc="2250CBAA">
      <w:start w:val="1"/>
      <w:numFmt w:val="bullet"/>
      <w:lvlText w:val=""/>
      <w:lvlJc w:val="left"/>
      <w:pPr>
        <w:tabs>
          <w:tab w:val="num" w:pos="2160"/>
        </w:tabs>
        <w:ind w:left="2160" w:hanging="360"/>
      </w:pPr>
      <w:rPr>
        <w:rFonts w:ascii="Wingdings" w:hAnsi="Wingdings"/>
      </w:rPr>
    </w:lvl>
    <w:lvl w:ilvl="3" w:tplc="D29AECC4">
      <w:start w:val="1"/>
      <w:numFmt w:val="bullet"/>
      <w:lvlText w:val=""/>
      <w:lvlJc w:val="left"/>
      <w:pPr>
        <w:tabs>
          <w:tab w:val="num" w:pos="2880"/>
        </w:tabs>
        <w:ind w:left="2880" w:hanging="360"/>
      </w:pPr>
      <w:rPr>
        <w:rFonts w:ascii="Symbol" w:hAnsi="Symbol"/>
      </w:rPr>
    </w:lvl>
    <w:lvl w:ilvl="4" w:tplc="AE1C1ABA">
      <w:start w:val="1"/>
      <w:numFmt w:val="bullet"/>
      <w:lvlText w:val="o"/>
      <w:lvlJc w:val="left"/>
      <w:pPr>
        <w:tabs>
          <w:tab w:val="num" w:pos="3600"/>
        </w:tabs>
        <w:ind w:left="3600" w:hanging="360"/>
      </w:pPr>
      <w:rPr>
        <w:rFonts w:ascii="Courier New" w:hAnsi="Courier New"/>
      </w:rPr>
    </w:lvl>
    <w:lvl w:ilvl="5" w:tplc="C8249446">
      <w:start w:val="1"/>
      <w:numFmt w:val="bullet"/>
      <w:lvlText w:val=""/>
      <w:lvlJc w:val="left"/>
      <w:pPr>
        <w:tabs>
          <w:tab w:val="num" w:pos="4320"/>
        </w:tabs>
        <w:ind w:left="4320" w:hanging="360"/>
      </w:pPr>
      <w:rPr>
        <w:rFonts w:ascii="Wingdings" w:hAnsi="Wingdings"/>
      </w:rPr>
    </w:lvl>
    <w:lvl w:ilvl="6" w:tplc="EA9E2DCE">
      <w:start w:val="1"/>
      <w:numFmt w:val="bullet"/>
      <w:lvlText w:val=""/>
      <w:lvlJc w:val="left"/>
      <w:pPr>
        <w:tabs>
          <w:tab w:val="num" w:pos="5040"/>
        </w:tabs>
        <w:ind w:left="5040" w:hanging="360"/>
      </w:pPr>
      <w:rPr>
        <w:rFonts w:ascii="Symbol" w:hAnsi="Symbol"/>
      </w:rPr>
    </w:lvl>
    <w:lvl w:ilvl="7" w:tplc="A580912C">
      <w:start w:val="1"/>
      <w:numFmt w:val="bullet"/>
      <w:lvlText w:val="o"/>
      <w:lvlJc w:val="left"/>
      <w:pPr>
        <w:tabs>
          <w:tab w:val="num" w:pos="5760"/>
        </w:tabs>
        <w:ind w:left="5760" w:hanging="360"/>
      </w:pPr>
      <w:rPr>
        <w:rFonts w:ascii="Courier New" w:hAnsi="Courier New"/>
      </w:rPr>
    </w:lvl>
    <w:lvl w:ilvl="8" w:tplc="C758EF0E">
      <w:start w:val="1"/>
      <w:numFmt w:val="bullet"/>
      <w:lvlText w:val=""/>
      <w:lvlJc w:val="left"/>
      <w:pPr>
        <w:tabs>
          <w:tab w:val="num" w:pos="6480"/>
        </w:tabs>
        <w:ind w:left="6480" w:hanging="360"/>
      </w:pPr>
      <w:rPr>
        <w:rFonts w:ascii="Wingdings" w:hAnsi="Wingdings"/>
      </w:rPr>
    </w:lvl>
  </w:abstractNum>
  <w:abstractNum w:abstractNumId="4" w15:restartNumberingAfterBreak="0">
    <w:nsid w:val="0693615A"/>
    <w:multiLevelType w:val="multilevel"/>
    <w:tmpl w:val="E6481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066E1"/>
    <w:multiLevelType w:val="multilevel"/>
    <w:tmpl w:val="122A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900C41"/>
    <w:multiLevelType w:val="multilevel"/>
    <w:tmpl w:val="BCA8F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D7C71"/>
    <w:multiLevelType w:val="multilevel"/>
    <w:tmpl w:val="A27AC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009F1"/>
    <w:multiLevelType w:val="hybridMultilevel"/>
    <w:tmpl w:val="16C03630"/>
    <w:lvl w:ilvl="0" w:tplc="1A56A110">
      <w:start w:val="1"/>
      <w:numFmt w:val="bullet"/>
      <w:lvlText w:val=""/>
      <w:lvlJc w:val="left"/>
      <w:pPr>
        <w:ind w:left="720" w:hanging="360"/>
      </w:pPr>
      <w:rPr>
        <w:rFonts w:ascii="Symbol" w:hAnsi="Symbol"/>
      </w:rPr>
    </w:lvl>
    <w:lvl w:ilvl="1" w:tplc="711CCA90">
      <w:start w:val="1"/>
      <w:numFmt w:val="bullet"/>
      <w:lvlText w:val=""/>
      <w:lvlJc w:val="left"/>
      <w:pPr>
        <w:ind w:left="720" w:hanging="360"/>
      </w:pPr>
      <w:rPr>
        <w:rFonts w:ascii="Symbol" w:hAnsi="Symbol"/>
      </w:rPr>
    </w:lvl>
    <w:lvl w:ilvl="2" w:tplc="90C2F1EC">
      <w:start w:val="1"/>
      <w:numFmt w:val="bullet"/>
      <w:lvlText w:val=""/>
      <w:lvlJc w:val="left"/>
      <w:pPr>
        <w:ind w:left="720" w:hanging="360"/>
      </w:pPr>
      <w:rPr>
        <w:rFonts w:ascii="Symbol" w:hAnsi="Symbol"/>
      </w:rPr>
    </w:lvl>
    <w:lvl w:ilvl="3" w:tplc="70F009AA">
      <w:start w:val="1"/>
      <w:numFmt w:val="bullet"/>
      <w:lvlText w:val=""/>
      <w:lvlJc w:val="left"/>
      <w:pPr>
        <w:ind w:left="720" w:hanging="360"/>
      </w:pPr>
      <w:rPr>
        <w:rFonts w:ascii="Symbol" w:hAnsi="Symbol"/>
      </w:rPr>
    </w:lvl>
    <w:lvl w:ilvl="4" w:tplc="36CED772">
      <w:start w:val="1"/>
      <w:numFmt w:val="bullet"/>
      <w:lvlText w:val=""/>
      <w:lvlJc w:val="left"/>
      <w:pPr>
        <w:ind w:left="720" w:hanging="360"/>
      </w:pPr>
      <w:rPr>
        <w:rFonts w:ascii="Symbol" w:hAnsi="Symbol"/>
      </w:rPr>
    </w:lvl>
    <w:lvl w:ilvl="5" w:tplc="C97AFB22">
      <w:start w:val="1"/>
      <w:numFmt w:val="bullet"/>
      <w:lvlText w:val=""/>
      <w:lvlJc w:val="left"/>
      <w:pPr>
        <w:ind w:left="720" w:hanging="360"/>
      </w:pPr>
      <w:rPr>
        <w:rFonts w:ascii="Symbol" w:hAnsi="Symbol"/>
      </w:rPr>
    </w:lvl>
    <w:lvl w:ilvl="6" w:tplc="D2C466E4">
      <w:start w:val="1"/>
      <w:numFmt w:val="bullet"/>
      <w:lvlText w:val=""/>
      <w:lvlJc w:val="left"/>
      <w:pPr>
        <w:ind w:left="720" w:hanging="360"/>
      </w:pPr>
      <w:rPr>
        <w:rFonts w:ascii="Symbol" w:hAnsi="Symbol"/>
      </w:rPr>
    </w:lvl>
    <w:lvl w:ilvl="7" w:tplc="ADCACB64">
      <w:start w:val="1"/>
      <w:numFmt w:val="bullet"/>
      <w:lvlText w:val=""/>
      <w:lvlJc w:val="left"/>
      <w:pPr>
        <w:ind w:left="720" w:hanging="360"/>
      </w:pPr>
      <w:rPr>
        <w:rFonts w:ascii="Symbol" w:hAnsi="Symbol"/>
      </w:rPr>
    </w:lvl>
    <w:lvl w:ilvl="8" w:tplc="4DD8BE4C">
      <w:start w:val="1"/>
      <w:numFmt w:val="bullet"/>
      <w:lvlText w:val=""/>
      <w:lvlJc w:val="left"/>
      <w:pPr>
        <w:ind w:left="720" w:hanging="360"/>
      </w:pPr>
      <w:rPr>
        <w:rFonts w:ascii="Symbol" w:hAnsi="Symbol"/>
      </w:rPr>
    </w:lvl>
  </w:abstractNum>
  <w:abstractNum w:abstractNumId="9" w15:restartNumberingAfterBreak="0">
    <w:nsid w:val="525716E2"/>
    <w:multiLevelType w:val="hybridMultilevel"/>
    <w:tmpl w:val="B406D13E"/>
    <w:lvl w:ilvl="0" w:tplc="6F4E785A">
      <w:start w:val="2000"/>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3663850"/>
    <w:multiLevelType w:val="multilevel"/>
    <w:tmpl w:val="23B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C36BAD"/>
    <w:multiLevelType w:val="multilevel"/>
    <w:tmpl w:val="4DB2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E336AD"/>
    <w:multiLevelType w:val="multilevel"/>
    <w:tmpl w:val="9BA21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B41D98"/>
    <w:multiLevelType w:val="multilevel"/>
    <w:tmpl w:val="F0347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870009"/>
    <w:multiLevelType w:val="multilevel"/>
    <w:tmpl w:val="0EE85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963D46"/>
    <w:multiLevelType w:val="multilevel"/>
    <w:tmpl w:val="D0061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BE28D2"/>
    <w:multiLevelType w:val="multilevel"/>
    <w:tmpl w:val="50125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BC1E7E"/>
    <w:multiLevelType w:val="multilevel"/>
    <w:tmpl w:val="03960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5F3CA9"/>
    <w:multiLevelType w:val="hybridMultilevel"/>
    <w:tmpl w:val="CA8AB19C"/>
    <w:lvl w:ilvl="0" w:tplc="C8DC4B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D017240"/>
    <w:multiLevelType w:val="multilevel"/>
    <w:tmpl w:val="9B40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8"/>
  </w:num>
  <w:num w:numId="4">
    <w:abstractNumId w:val="16"/>
  </w:num>
  <w:num w:numId="5">
    <w:abstractNumId w:val="15"/>
  </w:num>
  <w:num w:numId="6">
    <w:abstractNumId w:val="19"/>
  </w:num>
  <w:num w:numId="7">
    <w:abstractNumId w:val="11"/>
  </w:num>
  <w:num w:numId="8">
    <w:abstractNumId w:val="0"/>
  </w:num>
  <w:num w:numId="9">
    <w:abstractNumId w:val="1"/>
  </w:num>
  <w:num w:numId="10">
    <w:abstractNumId w:val="2"/>
  </w:num>
  <w:num w:numId="11">
    <w:abstractNumId w:val="3"/>
  </w:num>
  <w:num w:numId="12">
    <w:abstractNumId w:val="17"/>
  </w:num>
  <w:num w:numId="13">
    <w:abstractNumId w:val="7"/>
  </w:num>
  <w:num w:numId="14">
    <w:abstractNumId w:val="13"/>
  </w:num>
  <w:num w:numId="15">
    <w:abstractNumId w:val="6"/>
  </w:num>
  <w:num w:numId="16">
    <w:abstractNumId w:val="10"/>
  </w:num>
  <w:num w:numId="17">
    <w:abstractNumId w:val="12"/>
  </w:num>
  <w:num w:numId="18">
    <w:abstractNumId w:val="4"/>
  </w:num>
  <w:num w:numId="19">
    <w:abstractNumId w:val="14"/>
  </w:num>
  <w:num w:numId="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orgios Evangelinos">
    <w15:presenceInfo w15:providerId="Windows Live" w15:userId="dd408b63ae9dae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C8C"/>
    <w:rsid w:val="00025E33"/>
    <w:rsid w:val="00096F20"/>
    <w:rsid w:val="00213323"/>
    <w:rsid w:val="00213A08"/>
    <w:rsid w:val="00215CB0"/>
    <w:rsid w:val="00231017"/>
    <w:rsid w:val="002402CC"/>
    <w:rsid w:val="00285E42"/>
    <w:rsid w:val="002B3F34"/>
    <w:rsid w:val="002D740E"/>
    <w:rsid w:val="002E21C4"/>
    <w:rsid w:val="002F678E"/>
    <w:rsid w:val="00317277"/>
    <w:rsid w:val="003B5226"/>
    <w:rsid w:val="003E209E"/>
    <w:rsid w:val="004816FD"/>
    <w:rsid w:val="00490927"/>
    <w:rsid w:val="004C3F25"/>
    <w:rsid w:val="00503C14"/>
    <w:rsid w:val="0050589C"/>
    <w:rsid w:val="00520724"/>
    <w:rsid w:val="00581E4E"/>
    <w:rsid w:val="005863E4"/>
    <w:rsid w:val="0061326B"/>
    <w:rsid w:val="00624488"/>
    <w:rsid w:val="0066635C"/>
    <w:rsid w:val="006755C2"/>
    <w:rsid w:val="006B4EBD"/>
    <w:rsid w:val="006D14F3"/>
    <w:rsid w:val="006D2382"/>
    <w:rsid w:val="007A5D06"/>
    <w:rsid w:val="00801F85"/>
    <w:rsid w:val="008140D2"/>
    <w:rsid w:val="008325D4"/>
    <w:rsid w:val="008526D5"/>
    <w:rsid w:val="00886922"/>
    <w:rsid w:val="008C67C3"/>
    <w:rsid w:val="00910DB1"/>
    <w:rsid w:val="00940D5E"/>
    <w:rsid w:val="009829A3"/>
    <w:rsid w:val="009C5DFB"/>
    <w:rsid w:val="009E026D"/>
    <w:rsid w:val="00A070EF"/>
    <w:rsid w:val="00A432C7"/>
    <w:rsid w:val="00A4661C"/>
    <w:rsid w:val="00A80726"/>
    <w:rsid w:val="00A86BC9"/>
    <w:rsid w:val="00AC0D5B"/>
    <w:rsid w:val="00B22C71"/>
    <w:rsid w:val="00B8270E"/>
    <w:rsid w:val="00BA5BAA"/>
    <w:rsid w:val="00BB48CF"/>
    <w:rsid w:val="00C23FFA"/>
    <w:rsid w:val="00C379E4"/>
    <w:rsid w:val="00C427A6"/>
    <w:rsid w:val="00C712FF"/>
    <w:rsid w:val="00D50C8C"/>
    <w:rsid w:val="00E03D32"/>
    <w:rsid w:val="00E44E15"/>
    <w:rsid w:val="00F426D7"/>
    <w:rsid w:val="00F45BA0"/>
    <w:rsid w:val="00F52C5B"/>
    <w:rsid w:val="00F80EEA"/>
    <w:rsid w:val="00FA074A"/>
    <w:rsid w:val="00FD1720"/>
    <w:rsid w:val="00FE7A41"/>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8FECC"/>
  <w15:chartTrackingRefBased/>
  <w15:docId w15:val="{AA32D16B-AA73-4304-8779-DC00465A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C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C8C"/>
  </w:style>
  <w:style w:type="paragraph" w:styleId="Footer">
    <w:name w:val="footer"/>
    <w:basedOn w:val="Normal"/>
    <w:link w:val="FooterChar"/>
    <w:uiPriority w:val="99"/>
    <w:unhideWhenUsed/>
    <w:rsid w:val="00D50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C8C"/>
  </w:style>
  <w:style w:type="character" w:customStyle="1" w:styleId="Heading1Char">
    <w:name w:val="Heading 1 Char"/>
    <w:basedOn w:val="DefaultParagraphFont"/>
    <w:link w:val="Heading1"/>
    <w:uiPriority w:val="9"/>
    <w:rsid w:val="00D50C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0C8C"/>
    <w:pPr>
      <w:outlineLvl w:val="9"/>
    </w:pPr>
    <w:rPr>
      <w:lang w:val="en-US"/>
    </w:rPr>
  </w:style>
  <w:style w:type="paragraph" w:styleId="TOC1">
    <w:name w:val="toc 1"/>
    <w:basedOn w:val="Normal"/>
    <w:next w:val="Normal"/>
    <w:autoRedefine/>
    <w:uiPriority w:val="39"/>
    <w:unhideWhenUsed/>
    <w:rsid w:val="00D50C8C"/>
    <w:pPr>
      <w:spacing w:after="100"/>
    </w:pPr>
  </w:style>
  <w:style w:type="character" w:styleId="Hyperlink">
    <w:name w:val="Hyperlink"/>
    <w:basedOn w:val="DefaultParagraphFont"/>
    <w:uiPriority w:val="99"/>
    <w:unhideWhenUsed/>
    <w:rsid w:val="00D50C8C"/>
    <w:rPr>
      <w:color w:val="0563C1" w:themeColor="hyperlink"/>
      <w:u w:val="single"/>
    </w:rPr>
  </w:style>
  <w:style w:type="table" w:styleId="TableGrid">
    <w:name w:val="Table Grid"/>
    <w:basedOn w:val="TableNormal"/>
    <w:uiPriority w:val="39"/>
    <w:rsid w:val="0021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3F34"/>
    <w:rPr>
      <w:sz w:val="16"/>
      <w:szCs w:val="16"/>
    </w:rPr>
  </w:style>
  <w:style w:type="paragraph" w:styleId="CommentText">
    <w:name w:val="annotation text"/>
    <w:basedOn w:val="Normal"/>
    <w:link w:val="CommentTextChar"/>
    <w:uiPriority w:val="99"/>
    <w:unhideWhenUsed/>
    <w:rsid w:val="002B3F34"/>
    <w:pPr>
      <w:spacing w:line="240" w:lineRule="auto"/>
    </w:pPr>
    <w:rPr>
      <w:sz w:val="20"/>
      <w:szCs w:val="20"/>
    </w:rPr>
  </w:style>
  <w:style w:type="character" w:customStyle="1" w:styleId="CommentTextChar">
    <w:name w:val="Comment Text Char"/>
    <w:basedOn w:val="DefaultParagraphFont"/>
    <w:link w:val="CommentText"/>
    <w:uiPriority w:val="99"/>
    <w:rsid w:val="002B3F34"/>
    <w:rPr>
      <w:sz w:val="20"/>
      <w:szCs w:val="20"/>
    </w:rPr>
  </w:style>
  <w:style w:type="paragraph" w:styleId="CommentSubject">
    <w:name w:val="annotation subject"/>
    <w:basedOn w:val="CommentText"/>
    <w:next w:val="CommentText"/>
    <w:link w:val="CommentSubjectChar"/>
    <w:uiPriority w:val="99"/>
    <w:semiHidden/>
    <w:unhideWhenUsed/>
    <w:rsid w:val="002B3F34"/>
    <w:rPr>
      <w:b/>
      <w:bCs/>
    </w:rPr>
  </w:style>
  <w:style w:type="character" w:customStyle="1" w:styleId="CommentSubjectChar">
    <w:name w:val="Comment Subject Char"/>
    <w:basedOn w:val="CommentTextChar"/>
    <w:link w:val="CommentSubject"/>
    <w:uiPriority w:val="99"/>
    <w:semiHidden/>
    <w:rsid w:val="002B3F34"/>
    <w:rPr>
      <w:b/>
      <w:bCs/>
      <w:sz w:val="20"/>
      <w:szCs w:val="20"/>
    </w:rPr>
  </w:style>
  <w:style w:type="paragraph" w:styleId="BalloonText">
    <w:name w:val="Balloon Text"/>
    <w:basedOn w:val="Normal"/>
    <w:link w:val="BalloonTextChar"/>
    <w:uiPriority w:val="99"/>
    <w:semiHidden/>
    <w:unhideWhenUsed/>
    <w:rsid w:val="002B3F3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B3F34"/>
    <w:rPr>
      <w:rFonts w:ascii="Times New Roman" w:hAnsi="Times New Roman" w:cs="Times New Roman"/>
      <w:sz w:val="18"/>
      <w:szCs w:val="18"/>
    </w:rPr>
  </w:style>
  <w:style w:type="paragraph" w:styleId="Revision">
    <w:name w:val="Revision"/>
    <w:hidden/>
    <w:uiPriority w:val="99"/>
    <w:semiHidden/>
    <w:rsid w:val="00317277"/>
    <w:pPr>
      <w:spacing w:after="0" w:line="240" w:lineRule="auto"/>
    </w:pPr>
  </w:style>
  <w:style w:type="character" w:customStyle="1" w:styleId="normaltextrun">
    <w:name w:val="normaltextrun"/>
    <w:basedOn w:val="DefaultParagraphFont"/>
    <w:rsid w:val="002D740E"/>
  </w:style>
  <w:style w:type="character" w:customStyle="1" w:styleId="eop">
    <w:name w:val="eop"/>
    <w:basedOn w:val="DefaultParagraphFont"/>
    <w:rsid w:val="002D740E"/>
  </w:style>
  <w:style w:type="paragraph" w:styleId="ListParagraph">
    <w:name w:val="List Paragraph"/>
    <w:basedOn w:val="Normal"/>
    <w:uiPriority w:val="34"/>
    <w:qFormat/>
    <w:rsid w:val="00FE7A41"/>
    <w:pPr>
      <w:ind w:left="720"/>
      <w:contextualSpacing/>
    </w:pPr>
  </w:style>
  <w:style w:type="paragraph" w:styleId="NormalWeb">
    <w:name w:val="Normal (Web)"/>
    <w:basedOn w:val="Normal"/>
    <w:uiPriority w:val="99"/>
    <w:semiHidden/>
    <w:unhideWhenUsed/>
    <w:rsid w:val="00F52C5B"/>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apple-tab-span">
    <w:name w:val="apple-tab-span"/>
    <w:basedOn w:val="DefaultParagraphFont"/>
    <w:rsid w:val="00F52C5B"/>
  </w:style>
  <w:style w:type="paragraph" w:styleId="Caption">
    <w:name w:val="caption"/>
    <w:basedOn w:val="Normal"/>
    <w:next w:val="Normal"/>
    <w:uiPriority w:val="35"/>
    <w:unhideWhenUsed/>
    <w:qFormat/>
    <w:rsid w:val="009829A3"/>
    <w:pPr>
      <w:spacing w:after="200" w:line="240" w:lineRule="auto"/>
    </w:pPr>
    <w:rPr>
      <w:i/>
      <w:iCs/>
      <w:color w:val="44546A" w:themeColor="text2"/>
      <w:sz w:val="18"/>
      <w:szCs w:val="18"/>
    </w:rPr>
  </w:style>
  <w:style w:type="paragraph" w:customStyle="1" w:styleId="paragraph">
    <w:name w:val="paragraph"/>
    <w:basedOn w:val="Normal"/>
    <w:rsid w:val="00F45BA0"/>
    <w:pPr>
      <w:spacing w:before="100" w:beforeAutospacing="1" w:after="100" w:afterAutospacing="1" w:line="240" w:lineRule="auto"/>
    </w:pPr>
    <w:rPr>
      <w:rFonts w:ascii="Times New Roman" w:eastAsia="Times New Roman" w:hAnsi="Times New Roman" w:cs="Times New Roman"/>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4258">
      <w:bodyDiv w:val="1"/>
      <w:marLeft w:val="0"/>
      <w:marRight w:val="0"/>
      <w:marTop w:val="0"/>
      <w:marBottom w:val="0"/>
      <w:divBdr>
        <w:top w:val="none" w:sz="0" w:space="0" w:color="auto"/>
        <w:left w:val="none" w:sz="0" w:space="0" w:color="auto"/>
        <w:bottom w:val="none" w:sz="0" w:space="0" w:color="auto"/>
        <w:right w:val="none" w:sz="0" w:space="0" w:color="auto"/>
      </w:divBdr>
    </w:div>
    <w:div w:id="36129408">
      <w:bodyDiv w:val="1"/>
      <w:marLeft w:val="0"/>
      <w:marRight w:val="0"/>
      <w:marTop w:val="0"/>
      <w:marBottom w:val="0"/>
      <w:divBdr>
        <w:top w:val="none" w:sz="0" w:space="0" w:color="auto"/>
        <w:left w:val="none" w:sz="0" w:space="0" w:color="auto"/>
        <w:bottom w:val="none" w:sz="0" w:space="0" w:color="auto"/>
        <w:right w:val="none" w:sz="0" w:space="0" w:color="auto"/>
      </w:divBdr>
    </w:div>
    <w:div w:id="275329996">
      <w:bodyDiv w:val="1"/>
      <w:marLeft w:val="0"/>
      <w:marRight w:val="0"/>
      <w:marTop w:val="0"/>
      <w:marBottom w:val="0"/>
      <w:divBdr>
        <w:top w:val="none" w:sz="0" w:space="0" w:color="auto"/>
        <w:left w:val="none" w:sz="0" w:space="0" w:color="auto"/>
        <w:bottom w:val="none" w:sz="0" w:space="0" w:color="auto"/>
        <w:right w:val="none" w:sz="0" w:space="0" w:color="auto"/>
      </w:divBdr>
    </w:div>
    <w:div w:id="421026768">
      <w:bodyDiv w:val="1"/>
      <w:marLeft w:val="0"/>
      <w:marRight w:val="0"/>
      <w:marTop w:val="0"/>
      <w:marBottom w:val="0"/>
      <w:divBdr>
        <w:top w:val="none" w:sz="0" w:space="0" w:color="auto"/>
        <w:left w:val="none" w:sz="0" w:space="0" w:color="auto"/>
        <w:bottom w:val="none" w:sz="0" w:space="0" w:color="auto"/>
        <w:right w:val="none" w:sz="0" w:space="0" w:color="auto"/>
      </w:divBdr>
    </w:div>
    <w:div w:id="444427323">
      <w:bodyDiv w:val="1"/>
      <w:marLeft w:val="0"/>
      <w:marRight w:val="0"/>
      <w:marTop w:val="0"/>
      <w:marBottom w:val="0"/>
      <w:divBdr>
        <w:top w:val="none" w:sz="0" w:space="0" w:color="auto"/>
        <w:left w:val="none" w:sz="0" w:space="0" w:color="auto"/>
        <w:bottom w:val="none" w:sz="0" w:space="0" w:color="auto"/>
        <w:right w:val="none" w:sz="0" w:space="0" w:color="auto"/>
      </w:divBdr>
    </w:div>
    <w:div w:id="518618678">
      <w:bodyDiv w:val="1"/>
      <w:marLeft w:val="0"/>
      <w:marRight w:val="0"/>
      <w:marTop w:val="0"/>
      <w:marBottom w:val="0"/>
      <w:divBdr>
        <w:top w:val="none" w:sz="0" w:space="0" w:color="auto"/>
        <w:left w:val="none" w:sz="0" w:space="0" w:color="auto"/>
        <w:bottom w:val="none" w:sz="0" w:space="0" w:color="auto"/>
        <w:right w:val="none" w:sz="0" w:space="0" w:color="auto"/>
      </w:divBdr>
    </w:div>
    <w:div w:id="567110325">
      <w:bodyDiv w:val="1"/>
      <w:marLeft w:val="0"/>
      <w:marRight w:val="0"/>
      <w:marTop w:val="0"/>
      <w:marBottom w:val="0"/>
      <w:divBdr>
        <w:top w:val="none" w:sz="0" w:space="0" w:color="auto"/>
        <w:left w:val="none" w:sz="0" w:space="0" w:color="auto"/>
        <w:bottom w:val="none" w:sz="0" w:space="0" w:color="auto"/>
        <w:right w:val="none" w:sz="0" w:space="0" w:color="auto"/>
      </w:divBdr>
    </w:div>
    <w:div w:id="708804282">
      <w:bodyDiv w:val="1"/>
      <w:marLeft w:val="0"/>
      <w:marRight w:val="0"/>
      <w:marTop w:val="0"/>
      <w:marBottom w:val="0"/>
      <w:divBdr>
        <w:top w:val="none" w:sz="0" w:space="0" w:color="auto"/>
        <w:left w:val="none" w:sz="0" w:space="0" w:color="auto"/>
        <w:bottom w:val="none" w:sz="0" w:space="0" w:color="auto"/>
        <w:right w:val="none" w:sz="0" w:space="0" w:color="auto"/>
      </w:divBdr>
    </w:div>
    <w:div w:id="943996211">
      <w:bodyDiv w:val="1"/>
      <w:marLeft w:val="0"/>
      <w:marRight w:val="0"/>
      <w:marTop w:val="0"/>
      <w:marBottom w:val="0"/>
      <w:divBdr>
        <w:top w:val="none" w:sz="0" w:space="0" w:color="auto"/>
        <w:left w:val="none" w:sz="0" w:space="0" w:color="auto"/>
        <w:bottom w:val="none" w:sz="0" w:space="0" w:color="auto"/>
        <w:right w:val="none" w:sz="0" w:space="0" w:color="auto"/>
      </w:divBdr>
    </w:div>
    <w:div w:id="1029917109">
      <w:bodyDiv w:val="1"/>
      <w:marLeft w:val="0"/>
      <w:marRight w:val="0"/>
      <w:marTop w:val="0"/>
      <w:marBottom w:val="0"/>
      <w:divBdr>
        <w:top w:val="none" w:sz="0" w:space="0" w:color="auto"/>
        <w:left w:val="none" w:sz="0" w:space="0" w:color="auto"/>
        <w:bottom w:val="none" w:sz="0" w:space="0" w:color="auto"/>
        <w:right w:val="none" w:sz="0" w:space="0" w:color="auto"/>
      </w:divBdr>
    </w:div>
    <w:div w:id="1244491616">
      <w:bodyDiv w:val="1"/>
      <w:marLeft w:val="0"/>
      <w:marRight w:val="0"/>
      <w:marTop w:val="0"/>
      <w:marBottom w:val="0"/>
      <w:divBdr>
        <w:top w:val="none" w:sz="0" w:space="0" w:color="auto"/>
        <w:left w:val="none" w:sz="0" w:space="0" w:color="auto"/>
        <w:bottom w:val="none" w:sz="0" w:space="0" w:color="auto"/>
        <w:right w:val="none" w:sz="0" w:space="0" w:color="auto"/>
      </w:divBdr>
    </w:div>
    <w:div w:id="1272974521">
      <w:bodyDiv w:val="1"/>
      <w:marLeft w:val="0"/>
      <w:marRight w:val="0"/>
      <w:marTop w:val="0"/>
      <w:marBottom w:val="0"/>
      <w:divBdr>
        <w:top w:val="none" w:sz="0" w:space="0" w:color="auto"/>
        <w:left w:val="none" w:sz="0" w:space="0" w:color="auto"/>
        <w:bottom w:val="none" w:sz="0" w:space="0" w:color="auto"/>
        <w:right w:val="none" w:sz="0" w:space="0" w:color="auto"/>
      </w:divBdr>
    </w:div>
    <w:div w:id="1297417443">
      <w:bodyDiv w:val="1"/>
      <w:marLeft w:val="0"/>
      <w:marRight w:val="0"/>
      <w:marTop w:val="0"/>
      <w:marBottom w:val="0"/>
      <w:divBdr>
        <w:top w:val="none" w:sz="0" w:space="0" w:color="auto"/>
        <w:left w:val="none" w:sz="0" w:space="0" w:color="auto"/>
        <w:bottom w:val="none" w:sz="0" w:space="0" w:color="auto"/>
        <w:right w:val="none" w:sz="0" w:space="0" w:color="auto"/>
      </w:divBdr>
    </w:div>
    <w:div w:id="1323579840">
      <w:bodyDiv w:val="1"/>
      <w:marLeft w:val="0"/>
      <w:marRight w:val="0"/>
      <w:marTop w:val="0"/>
      <w:marBottom w:val="0"/>
      <w:divBdr>
        <w:top w:val="none" w:sz="0" w:space="0" w:color="auto"/>
        <w:left w:val="none" w:sz="0" w:space="0" w:color="auto"/>
        <w:bottom w:val="none" w:sz="0" w:space="0" w:color="auto"/>
        <w:right w:val="none" w:sz="0" w:space="0" w:color="auto"/>
      </w:divBdr>
    </w:div>
    <w:div w:id="1560704042">
      <w:bodyDiv w:val="1"/>
      <w:marLeft w:val="0"/>
      <w:marRight w:val="0"/>
      <w:marTop w:val="0"/>
      <w:marBottom w:val="0"/>
      <w:divBdr>
        <w:top w:val="none" w:sz="0" w:space="0" w:color="auto"/>
        <w:left w:val="none" w:sz="0" w:space="0" w:color="auto"/>
        <w:bottom w:val="none" w:sz="0" w:space="0" w:color="auto"/>
        <w:right w:val="none" w:sz="0" w:space="0" w:color="auto"/>
      </w:divBdr>
    </w:div>
    <w:div w:id="1617560770">
      <w:bodyDiv w:val="1"/>
      <w:marLeft w:val="0"/>
      <w:marRight w:val="0"/>
      <w:marTop w:val="0"/>
      <w:marBottom w:val="0"/>
      <w:divBdr>
        <w:top w:val="none" w:sz="0" w:space="0" w:color="auto"/>
        <w:left w:val="none" w:sz="0" w:space="0" w:color="auto"/>
        <w:bottom w:val="none" w:sz="0" w:space="0" w:color="auto"/>
        <w:right w:val="none" w:sz="0" w:space="0" w:color="auto"/>
      </w:divBdr>
    </w:div>
    <w:div w:id="1790052713">
      <w:bodyDiv w:val="1"/>
      <w:marLeft w:val="0"/>
      <w:marRight w:val="0"/>
      <w:marTop w:val="0"/>
      <w:marBottom w:val="0"/>
      <w:divBdr>
        <w:top w:val="none" w:sz="0" w:space="0" w:color="auto"/>
        <w:left w:val="none" w:sz="0" w:space="0" w:color="auto"/>
        <w:bottom w:val="none" w:sz="0" w:space="0" w:color="auto"/>
        <w:right w:val="none" w:sz="0" w:space="0" w:color="auto"/>
      </w:divBdr>
    </w:div>
    <w:div w:id="1893730333">
      <w:bodyDiv w:val="1"/>
      <w:marLeft w:val="0"/>
      <w:marRight w:val="0"/>
      <w:marTop w:val="0"/>
      <w:marBottom w:val="0"/>
      <w:divBdr>
        <w:top w:val="none" w:sz="0" w:space="0" w:color="auto"/>
        <w:left w:val="none" w:sz="0" w:space="0" w:color="auto"/>
        <w:bottom w:val="none" w:sz="0" w:space="0" w:color="auto"/>
        <w:right w:val="none" w:sz="0" w:space="0" w:color="auto"/>
      </w:divBdr>
    </w:div>
    <w:div w:id="1975132833">
      <w:bodyDiv w:val="1"/>
      <w:marLeft w:val="0"/>
      <w:marRight w:val="0"/>
      <w:marTop w:val="0"/>
      <w:marBottom w:val="0"/>
      <w:divBdr>
        <w:top w:val="none" w:sz="0" w:space="0" w:color="auto"/>
        <w:left w:val="none" w:sz="0" w:space="0" w:color="auto"/>
        <w:bottom w:val="none" w:sz="0" w:space="0" w:color="auto"/>
        <w:right w:val="none" w:sz="0" w:space="0" w:color="auto"/>
      </w:divBdr>
      <w:divsChild>
        <w:div w:id="2086954970">
          <w:marLeft w:val="0"/>
          <w:marRight w:val="0"/>
          <w:marTop w:val="0"/>
          <w:marBottom w:val="0"/>
          <w:divBdr>
            <w:top w:val="none" w:sz="0" w:space="0" w:color="auto"/>
            <w:left w:val="none" w:sz="0" w:space="0" w:color="auto"/>
            <w:bottom w:val="none" w:sz="0" w:space="0" w:color="auto"/>
            <w:right w:val="none" w:sz="0" w:space="0" w:color="auto"/>
          </w:divBdr>
        </w:div>
        <w:div w:id="1021391279">
          <w:marLeft w:val="0"/>
          <w:marRight w:val="0"/>
          <w:marTop w:val="0"/>
          <w:marBottom w:val="0"/>
          <w:divBdr>
            <w:top w:val="none" w:sz="0" w:space="0" w:color="auto"/>
            <w:left w:val="none" w:sz="0" w:space="0" w:color="auto"/>
            <w:bottom w:val="none" w:sz="0" w:space="0" w:color="auto"/>
            <w:right w:val="none" w:sz="0" w:space="0" w:color="auto"/>
          </w:divBdr>
        </w:div>
        <w:div w:id="724180732">
          <w:marLeft w:val="0"/>
          <w:marRight w:val="0"/>
          <w:marTop w:val="0"/>
          <w:marBottom w:val="0"/>
          <w:divBdr>
            <w:top w:val="none" w:sz="0" w:space="0" w:color="auto"/>
            <w:left w:val="none" w:sz="0" w:space="0" w:color="auto"/>
            <w:bottom w:val="none" w:sz="0" w:space="0" w:color="auto"/>
            <w:right w:val="none" w:sz="0" w:space="0" w:color="auto"/>
          </w:divBdr>
        </w:div>
        <w:div w:id="1039623987">
          <w:marLeft w:val="0"/>
          <w:marRight w:val="0"/>
          <w:marTop w:val="0"/>
          <w:marBottom w:val="0"/>
          <w:divBdr>
            <w:top w:val="none" w:sz="0" w:space="0" w:color="auto"/>
            <w:left w:val="none" w:sz="0" w:space="0" w:color="auto"/>
            <w:bottom w:val="none" w:sz="0" w:space="0" w:color="auto"/>
            <w:right w:val="none" w:sz="0" w:space="0" w:color="auto"/>
          </w:divBdr>
        </w:div>
        <w:div w:id="2033609255">
          <w:marLeft w:val="0"/>
          <w:marRight w:val="0"/>
          <w:marTop w:val="0"/>
          <w:marBottom w:val="0"/>
          <w:divBdr>
            <w:top w:val="none" w:sz="0" w:space="0" w:color="auto"/>
            <w:left w:val="none" w:sz="0" w:space="0" w:color="auto"/>
            <w:bottom w:val="none" w:sz="0" w:space="0" w:color="auto"/>
            <w:right w:val="none" w:sz="0" w:space="0" w:color="auto"/>
          </w:divBdr>
        </w:div>
        <w:div w:id="2132628493">
          <w:marLeft w:val="0"/>
          <w:marRight w:val="0"/>
          <w:marTop w:val="0"/>
          <w:marBottom w:val="0"/>
          <w:divBdr>
            <w:top w:val="none" w:sz="0" w:space="0" w:color="auto"/>
            <w:left w:val="none" w:sz="0" w:space="0" w:color="auto"/>
            <w:bottom w:val="none" w:sz="0" w:space="0" w:color="auto"/>
            <w:right w:val="none" w:sz="0" w:space="0" w:color="auto"/>
          </w:divBdr>
        </w:div>
        <w:div w:id="234708845">
          <w:marLeft w:val="0"/>
          <w:marRight w:val="0"/>
          <w:marTop w:val="0"/>
          <w:marBottom w:val="0"/>
          <w:divBdr>
            <w:top w:val="none" w:sz="0" w:space="0" w:color="auto"/>
            <w:left w:val="none" w:sz="0" w:space="0" w:color="auto"/>
            <w:bottom w:val="none" w:sz="0" w:space="0" w:color="auto"/>
            <w:right w:val="none" w:sz="0" w:space="0" w:color="auto"/>
          </w:divBdr>
        </w:div>
        <w:div w:id="2002460233">
          <w:marLeft w:val="0"/>
          <w:marRight w:val="0"/>
          <w:marTop w:val="0"/>
          <w:marBottom w:val="0"/>
          <w:divBdr>
            <w:top w:val="none" w:sz="0" w:space="0" w:color="auto"/>
            <w:left w:val="none" w:sz="0" w:space="0" w:color="auto"/>
            <w:bottom w:val="none" w:sz="0" w:space="0" w:color="auto"/>
            <w:right w:val="none" w:sz="0" w:space="0" w:color="auto"/>
          </w:divBdr>
        </w:div>
        <w:div w:id="2047370592">
          <w:marLeft w:val="0"/>
          <w:marRight w:val="0"/>
          <w:marTop w:val="0"/>
          <w:marBottom w:val="0"/>
          <w:divBdr>
            <w:top w:val="none" w:sz="0" w:space="0" w:color="auto"/>
            <w:left w:val="none" w:sz="0" w:space="0" w:color="auto"/>
            <w:bottom w:val="none" w:sz="0" w:space="0" w:color="auto"/>
            <w:right w:val="none" w:sz="0" w:space="0" w:color="auto"/>
          </w:divBdr>
        </w:div>
        <w:div w:id="776870027">
          <w:marLeft w:val="0"/>
          <w:marRight w:val="0"/>
          <w:marTop w:val="0"/>
          <w:marBottom w:val="0"/>
          <w:divBdr>
            <w:top w:val="none" w:sz="0" w:space="0" w:color="auto"/>
            <w:left w:val="none" w:sz="0" w:space="0" w:color="auto"/>
            <w:bottom w:val="none" w:sz="0" w:space="0" w:color="auto"/>
            <w:right w:val="none" w:sz="0" w:space="0" w:color="auto"/>
          </w:divBdr>
        </w:div>
        <w:div w:id="344482487">
          <w:marLeft w:val="0"/>
          <w:marRight w:val="0"/>
          <w:marTop w:val="0"/>
          <w:marBottom w:val="0"/>
          <w:divBdr>
            <w:top w:val="none" w:sz="0" w:space="0" w:color="auto"/>
            <w:left w:val="none" w:sz="0" w:space="0" w:color="auto"/>
            <w:bottom w:val="none" w:sz="0" w:space="0" w:color="auto"/>
            <w:right w:val="none" w:sz="0" w:space="0" w:color="auto"/>
          </w:divBdr>
        </w:div>
        <w:div w:id="862936924">
          <w:marLeft w:val="0"/>
          <w:marRight w:val="0"/>
          <w:marTop w:val="0"/>
          <w:marBottom w:val="0"/>
          <w:divBdr>
            <w:top w:val="none" w:sz="0" w:space="0" w:color="auto"/>
            <w:left w:val="none" w:sz="0" w:space="0" w:color="auto"/>
            <w:bottom w:val="none" w:sz="0" w:space="0" w:color="auto"/>
            <w:right w:val="none" w:sz="0" w:space="0" w:color="auto"/>
          </w:divBdr>
        </w:div>
        <w:div w:id="1840348856">
          <w:marLeft w:val="0"/>
          <w:marRight w:val="0"/>
          <w:marTop w:val="0"/>
          <w:marBottom w:val="0"/>
          <w:divBdr>
            <w:top w:val="none" w:sz="0" w:space="0" w:color="auto"/>
            <w:left w:val="none" w:sz="0" w:space="0" w:color="auto"/>
            <w:bottom w:val="none" w:sz="0" w:space="0" w:color="auto"/>
            <w:right w:val="none" w:sz="0" w:space="0" w:color="auto"/>
          </w:divBdr>
        </w:div>
        <w:div w:id="120196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3.jpeg"/><Relationship Id="rId26" Type="http://schemas.openxmlformats.org/officeDocument/2006/relationships/image" Target="media/image11.png"/><Relationship Id="rId39" Type="http://schemas.microsoft.com/office/2011/relationships/people" Target="peop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575ee82-6e69-4c70-8b81-f0628fbfe219" xsi:nil="true"/>
    <lcf76f155ced4ddcb4097134ff3c332f xmlns="27962032-9518-47d4-8b9c-7d7754847fb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D1EB5712ABA984D948C4F9F584C683F" ma:contentTypeVersion="13" ma:contentTypeDescription="Create a new document." ma:contentTypeScope="" ma:versionID="b7da683339bf21bfa8ca597760b0aee0">
  <xsd:schema xmlns:xsd="http://www.w3.org/2001/XMLSchema" xmlns:xs="http://www.w3.org/2001/XMLSchema" xmlns:p="http://schemas.microsoft.com/office/2006/metadata/properties" xmlns:ns2="27962032-9518-47d4-8b9c-7d7754847fbe" xmlns:ns3="9575ee82-6e69-4c70-8b81-f0628fbfe219" targetNamespace="http://schemas.microsoft.com/office/2006/metadata/properties" ma:root="true" ma:fieldsID="6d806a20ee1fa5535abede1ad3da8a6d" ns2:_="" ns3:_="">
    <xsd:import namespace="27962032-9518-47d4-8b9c-7d7754847fbe"/>
    <xsd:import namespace="9575ee82-6e69-4c70-8b81-f0628fbfe21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962032-9518-47d4-8b9c-7d7754847f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5918b7a-4ae6-41f8-94fa-23893cf3dd5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575ee82-6e69-4c70-8b81-f0628fbfe21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c1df122-b2a6-4037-971e-f38e24f5955b}" ma:internalName="TaxCatchAll" ma:showField="CatchAllData" ma:web="9575ee82-6e69-4c70-8b81-f0628fbfe219">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E9A1C7-C23E-4BEC-9AC3-02F4014EE239}">
  <ds:schemaRefs>
    <ds:schemaRef ds:uri="http://schemas.microsoft.com/sharepoint/v3/contenttype/forms"/>
  </ds:schemaRefs>
</ds:datastoreItem>
</file>

<file path=customXml/itemProps2.xml><?xml version="1.0" encoding="utf-8"?>
<ds:datastoreItem xmlns:ds="http://schemas.openxmlformats.org/officeDocument/2006/customXml" ds:itemID="{3D58A915-547C-40F0-8254-D0F5477DCEFF}">
  <ds:schemaRefs>
    <ds:schemaRef ds:uri="http://schemas.microsoft.com/office/2006/metadata/properties"/>
    <ds:schemaRef ds:uri="http://schemas.microsoft.com/office/infopath/2007/PartnerControls"/>
    <ds:schemaRef ds:uri="9575ee82-6e69-4c70-8b81-f0628fbfe219"/>
    <ds:schemaRef ds:uri="27962032-9518-47d4-8b9c-7d7754847fbe"/>
  </ds:schemaRefs>
</ds:datastoreItem>
</file>

<file path=customXml/itemProps3.xml><?xml version="1.0" encoding="utf-8"?>
<ds:datastoreItem xmlns:ds="http://schemas.openxmlformats.org/officeDocument/2006/customXml" ds:itemID="{32CB24F9-8AE6-9D4D-B449-1392A368B232}">
  <ds:schemaRefs>
    <ds:schemaRef ds:uri="http://schemas.openxmlformats.org/officeDocument/2006/bibliography"/>
  </ds:schemaRefs>
</ds:datastoreItem>
</file>

<file path=customXml/itemProps4.xml><?xml version="1.0" encoding="utf-8"?>
<ds:datastoreItem xmlns:ds="http://schemas.openxmlformats.org/officeDocument/2006/customXml" ds:itemID="{C1510E5F-F691-474C-B895-05D231C417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962032-9518-47d4-8b9c-7d7754847fbe"/>
    <ds:schemaRef ds:uri="9575ee82-6e69-4c70-8b81-f0628fbfe2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17</Pages>
  <Words>1979</Words>
  <Characters>11281</Characters>
  <Application>Microsoft Office Word</Application>
  <DocSecurity>0</DocSecurity>
  <Lines>94</Lines>
  <Paragraphs>26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Kelsey</dc:creator>
  <cp:keywords/>
  <dc:description/>
  <cp:lastModifiedBy>Microsoft Office User</cp:lastModifiedBy>
  <cp:revision>37</cp:revision>
  <dcterms:created xsi:type="dcterms:W3CDTF">2022-02-11T14:43:00Z</dcterms:created>
  <dcterms:modified xsi:type="dcterms:W3CDTF">2024-05-24T23:03:00Z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0x0101002D1EB5712ABA984D948C4F9F584C683F</vt:lpwstr>
  </property>
  <property fmtid="{D5CDD505-2E9C-101B-9397-08002B2CF9AE}" pid="3" name="Order">
    <vt:r8>60000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